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B4B6F" w14:textId="77777777" w:rsidR="00C320C3" w:rsidRDefault="00B978B5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auto"/>
          <w:szCs w:val="22"/>
        </w:rPr>
      </w:pPr>
      <w:r w:rsidRPr="00815FAC">
        <w:rPr>
          <w:rFonts w:ascii="Times New Roman" w:eastAsia="宋体" w:hAnsi="Times New Roman" w:cs="Times New Roman" w:hint="eastAsia"/>
          <w:color w:val="auto"/>
          <w:szCs w:val="22"/>
          <w:highlight w:val="yellow"/>
        </w:rPr>
        <w:fldChar w:fldCharType="begin"/>
      </w:r>
      <w:r w:rsidRPr="00815FAC">
        <w:rPr>
          <w:rFonts w:ascii="Times New Roman" w:eastAsia="宋体" w:hAnsi="Times New Roman" w:cs="Times New Roman" w:hint="eastAsia"/>
          <w:color w:val="auto"/>
          <w:szCs w:val="22"/>
          <w:highlight w:val="yellow"/>
        </w:rPr>
        <w:instrText xml:space="preserve"> TIME \@ "yyyy'</w:instrText>
      </w:r>
      <w:r w:rsidRPr="00815FAC">
        <w:rPr>
          <w:rFonts w:ascii="Times New Roman" w:eastAsia="宋体" w:hAnsi="Times New Roman" w:cs="Times New Roman" w:hint="eastAsia"/>
          <w:color w:val="auto"/>
          <w:szCs w:val="22"/>
          <w:highlight w:val="yellow"/>
        </w:rPr>
        <w:instrText>年</w:instrText>
      </w:r>
      <w:r w:rsidRPr="00815FAC">
        <w:rPr>
          <w:rFonts w:ascii="Times New Roman" w:eastAsia="宋体" w:hAnsi="Times New Roman" w:cs="Times New Roman" w:hint="eastAsia"/>
          <w:color w:val="auto"/>
          <w:szCs w:val="22"/>
          <w:highlight w:val="yellow"/>
        </w:rPr>
        <w:instrText>'M'</w:instrText>
      </w:r>
      <w:r w:rsidRPr="00815FAC">
        <w:rPr>
          <w:rFonts w:ascii="Times New Roman" w:eastAsia="宋体" w:hAnsi="Times New Roman" w:cs="Times New Roman" w:hint="eastAsia"/>
          <w:color w:val="auto"/>
          <w:szCs w:val="22"/>
          <w:highlight w:val="yellow"/>
        </w:rPr>
        <w:instrText>月</w:instrText>
      </w:r>
      <w:r w:rsidRPr="00815FAC">
        <w:rPr>
          <w:rFonts w:ascii="Times New Roman" w:eastAsia="宋体" w:hAnsi="Times New Roman" w:cs="Times New Roman" w:hint="eastAsia"/>
          <w:color w:val="auto"/>
          <w:szCs w:val="22"/>
          <w:highlight w:val="yellow"/>
        </w:rPr>
        <w:instrText>'d'</w:instrText>
      </w:r>
      <w:r w:rsidRPr="00815FAC">
        <w:rPr>
          <w:rFonts w:ascii="Times New Roman" w:eastAsia="宋体" w:hAnsi="Times New Roman" w:cs="Times New Roman" w:hint="eastAsia"/>
          <w:color w:val="auto"/>
          <w:szCs w:val="22"/>
          <w:highlight w:val="yellow"/>
        </w:rPr>
        <w:instrText>日</w:instrText>
      </w:r>
      <w:r w:rsidRPr="00815FAC">
        <w:rPr>
          <w:rFonts w:ascii="Times New Roman" w:eastAsia="宋体" w:hAnsi="Times New Roman" w:cs="Times New Roman" w:hint="eastAsia"/>
          <w:color w:val="auto"/>
          <w:szCs w:val="22"/>
          <w:highlight w:val="yellow"/>
        </w:rPr>
        <w:instrText xml:space="preserve">'" </w:instrText>
      </w:r>
      <w:r w:rsidRPr="00815FAC">
        <w:rPr>
          <w:rFonts w:ascii="Times New Roman" w:eastAsia="宋体" w:hAnsi="Times New Roman" w:cs="Times New Roman" w:hint="eastAsia"/>
          <w:color w:val="auto"/>
          <w:szCs w:val="22"/>
          <w:highlight w:val="yellow"/>
        </w:rPr>
        <w:fldChar w:fldCharType="separate"/>
      </w:r>
      <w:r w:rsidR="00815FAC" w:rsidRPr="00815FAC">
        <w:rPr>
          <w:rFonts w:ascii="Times New Roman" w:eastAsia="宋体" w:hAnsi="Times New Roman" w:cs="Times New Roman" w:hint="eastAsia"/>
          <w:noProof/>
          <w:color w:val="auto"/>
          <w:szCs w:val="22"/>
          <w:highlight w:val="yellow"/>
        </w:rPr>
        <w:t>2026</w:t>
      </w:r>
      <w:r w:rsidR="00815FAC" w:rsidRPr="00815FAC">
        <w:rPr>
          <w:rFonts w:ascii="Times New Roman" w:eastAsia="宋体" w:hAnsi="Times New Roman" w:cs="Times New Roman" w:hint="eastAsia"/>
          <w:noProof/>
          <w:color w:val="auto"/>
          <w:szCs w:val="22"/>
          <w:highlight w:val="yellow"/>
        </w:rPr>
        <w:t>年</w:t>
      </w:r>
      <w:r w:rsidR="00815FAC" w:rsidRPr="00815FAC">
        <w:rPr>
          <w:rFonts w:ascii="Times New Roman" w:eastAsia="宋体" w:hAnsi="Times New Roman" w:cs="Times New Roman" w:hint="eastAsia"/>
          <w:noProof/>
          <w:color w:val="auto"/>
          <w:szCs w:val="22"/>
          <w:highlight w:val="yellow"/>
        </w:rPr>
        <w:t>8</w:t>
      </w:r>
      <w:r w:rsidR="00815FAC" w:rsidRPr="00815FAC">
        <w:rPr>
          <w:rFonts w:ascii="Times New Roman" w:eastAsia="宋体" w:hAnsi="Times New Roman" w:cs="Times New Roman" w:hint="eastAsia"/>
          <w:noProof/>
          <w:color w:val="auto"/>
          <w:szCs w:val="22"/>
          <w:highlight w:val="yellow"/>
        </w:rPr>
        <w:t>月</w:t>
      </w:r>
      <w:r w:rsidR="00815FAC" w:rsidRPr="00815FAC">
        <w:rPr>
          <w:rFonts w:ascii="Times New Roman" w:eastAsia="宋体" w:hAnsi="Times New Roman" w:cs="Times New Roman" w:hint="eastAsia"/>
          <w:noProof/>
          <w:color w:val="auto"/>
          <w:szCs w:val="22"/>
          <w:highlight w:val="yellow"/>
        </w:rPr>
        <w:t>6</w:t>
      </w:r>
      <w:r w:rsidR="00815FAC" w:rsidRPr="00815FAC">
        <w:rPr>
          <w:rFonts w:ascii="Times New Roman" w:eastAsia="宋体" w:hAnsi="Times New Roman" w:cs="Times New Roman" w:hint="eastAsia"/>
          <w:noProof/>
          <w:color w:val="auto"/>
          <w:szCs w:val="22"/>
          <w:highlight w:val="yellow"/>
        </w:rPr>
        <w:t>日</w:t>
      </w:r>
      <w:r w:rsidRPr="00815FAC">
        <w:rPr>
          <w:rFonts w:ascii="Times New Roman" w:eastAsia="宋体" w:hAnsi="Times New Roman" w:cs="Times New Roman" w:hint="eastAsia"/>
          <w:color w:val="auto"/>
          <w:szCs w:val="22"/>
          <w:highlight w:val="yellow"/>
        </w:rPr>
        <w:fldChar w:fldCharType="end"/>
      </w:r>
      <w:r>
        <w:rPr>
          <w:rFonts w:ascii="Times New Roman" w:eastAsia="宋体" w:hAnsi="Times New Roman" w:cs="Times New Roman"/>
          <w:color w:val="auto"/>
          <w:szCs w:val="22"/>
        </w:rPr>
        <w:t xml:space="preserve">  </w:t>
      </w:r>
    </w:p>
    <w:p w14:paraId="74B99998" w14:textId="77777777" w:rsidR="00C320C3" w:rsidRDefault="00B978B5">
      <w:pPr>
        <w:widowControl/>
        <w:spacing w:line="360" w:lineRule="auto"/>
        <w:jc w:val="right"/>
        <w:rPr>
          <w:rFonts w:ascii="Times New Roman" w:eastAsia="宋体" w:hAnsi="Times New Roman" w:cs="Times New Roman"/>
          <w:b/>
          <w:i/>
          <w:color w:val="auto"/>
        </w:rPr>
      </w:pPr>
      <w:r>
        <w:rPr>
          <w:rFonts w:ascii="Times New Roman" w:eastAsia="宋体" w:hAnsi="Times New Roman" w:cs="Times New Roman"/>
          <w:b/>
          <w:i/>
          <w:color w:val="auto"/>
        </w:rPr>
        <w:t>电子邮件送达</w:t>
      </w:r>
    </w:p>
    <w:p w14:paraId="0F4645DF" w14:textId="77777777" w:rsidR="00C320C3" w:rsidRDefault="00C320C3">
      <w:pPr>
        <w:widowControl/>
        <w:spacing w:line="360" w:lineRule="auto"/>
        <w:jc w:val="right"/>
        <w:rPr>
          <w:rFonts w:ascii="Times New Roman" w:eastAsia="宋体" w:hAnsi="Times New Roman" w:cs="Times New Roman"/>
          <w:color w:val="auto"/>
          <w:szCs w:val="22"/>
        </w:rPr>
      </w:pPr>
    </w:p>
    <w:p w14:paraId="15F333FC" w14:textId="77777777" w:rsidR="00C320C3" w:rsidRDefault="00890099">
      <w:pPr>
        <w:widowControl/>
        <w:spacing w:line="360" w:lineRule="auto"/>
        <w:rPr>
          <w:rFonts w:ascii="Times New Roman" w:eastAsia="宋体" w:hAnsi="Times New Roman" w:cs="Times New Roman"/>
          <w:color w:val="auto"/>
          <w:szCs w:val="22"/>
        </w:rPr>
      </w:pPr>
      <w:r w:rsidRPr="00815FAC">
        <w:rPr>
          <w:rFonts w:ascii="Times New Roman" w:eastAsia="宋体" w:hAnsi="Times New Roman" w:cs="Times New Roman" w:hint="eastAsia"/>
          <w:color w:val="auto"/>
          <w:highlight w:val="yellow"/>
        </w:rPr>
        <w:t>《客户姓名》</w:t>
      </w:r>
      <w:r w:rsidR="00B978B5">
        <w:rPr>
          <w:rFonts w:ascii="Times New Roman" w:eastAsia="宋体" w:hAnsi="Times New Roman" w:cs="Times New Roman"/>
          <w:color w:val="auto"/>
          <w:szCs w:val="22"/>
        </w:rPr>
        <w:t xml:space="preserve"> </w:t>
      </w:r>
    </w:p>
    <w:p w14:paraId="2E1E1853" w14:textId="77777777" w:rsidR="00C320C3" w:rsidRDefault="00C320C3">
      <w:pPr>
        <w:widowControl/>
        <w:spacing w:line="360" w:lineRule="auto"/>
        <w:rPr>
          <w:rFonts w:ascii="Times New Roman" w:eastAsia="宋体" w:hAnsi="Times New Roman" w:cs="Times New Roman"/>
          <w:color w:val="auto"/>
          <w:szCs w:val="22"/>
        </w:rPr>
      </w:pPr>
    </w:p>
    <w:p w14:paraId="5397F075" w14:textId="77777777" w:rsidR="00C320C3" w:rsidRDefault="00B978B5">
      <w:pPr>
        <w:widowControl/>
        <w:jc w:val="center"/>
        <w:rPr>
          <w:rFonts w:ascii="Times New Roman" w:eastAsia="宋体" w:hAnsi="Times New Roman" w:cs="Times New Roman"/>
          <w:b/>
          <w:color w:val="auto"/>
          <w:szCs w:val="22"/>
        </w:rPr>
      </w:pPr>
      <w:r>
        <w:rPr>
          <w:rFonts w:ascii="Times New Roman" w:eastAsia="宋体" w:hAnsi="Times New Roman" w:cs="Times New Roman"/>
          <w:b/>
          <w:color w:val="auto"/>
          <w:szCs w:val="22"/>
        </w:rPr>
        <w:t>Privileged and Confidential; Attorney Client Communication</w:t>
      </w:r>
    </w:p>
    <w:p w14:paraId="06F09D36" w14:textId="77777777" w:rsidR="00C320C3" w:rsidRDefault="00B978B5">
      <w:pPr>
        <w:widowControl/>
        <w:jc w:val="center"/>
        <w:rPr>
          <w:rFonts w:ascii="Times New Roman" w:eastAsia="宋体" w:hAnsi="Times New Roman" w:cs="Times New Roman"/>
          <w:b/>
          <w:color w:val="auto"/>
          <w:szCs w:val="22"/>
        </w:rPr>
      </w:pPr>
      <w:r>
        <w:rPr>
          <w:rFonts w:ascii="Times New Roman" w:eastAsia="宋体" w:hAnsi="Times New Roman" w:cs="Times New Roman"/>
          <w:b/>
          <w:color w:val="auto"/>
          <w:szCs w:val="22"/>
        </w:rPr>
        <w:t>机密并受律师客户特权保护</w:t>
      </w:r>
      <w:r>
        <w:rPr>
          <w:rFonts w:ascii="Times New Roman" w:eastAsia="宋体" w:hAnsi="Times New Roman" w:cs="Times New Roman"/>
          <w:b/>
          <w:color w:val="auto"/>
          <w:szCs w:val="22"/>
        </w:rPr>
        <w:t>—</w:t>
      </w:r>
      <w:r>
        <w:rPr>
          <w:rFonts w:ascii="Times New Roman" w:eastAsia="宋体" w:hAnsi="Times New Roman" w:cs="Times New Roman"/>
          <w:b/>
          <w:color w:val="auto"/>
          <w:szCs w:val="22"/>
        </w:rPr>
        <w:t>律师客户通讯</w:t>
      </w:r>
    </w:p>
    <w:p w14:paraId="57CBD8E3" w14:textId="77777777" w:rsidR="00C320C3" w:rsidRDefault="00B978B5">
      <w:pPr>
        <w:widowControl/>
        <w:spacing w:before="120" w:after="120" w:line="360" w:lineRule="auto"/>
        <w:ind w:left="723" w:hangingChars="300" w:hanging="723"/>
        <w:rPr>
          <w:rFonts w:ascii="Times New Roman" w:eastAsia="宋体" w:hAnsi="Times New Roman" w:cs="Times New Roman"/>
          <w:b/>
          <w:color w:val="auto"/>
          <w:szCs w:val="22"/>
        </w:rPr>
      </w:pPr>
      <w:r>
        <w:rPr>
          <w:rFonts w:ascii="Times New Roman" w:eastAsia="宋体" w:hAnsi="Times New Roman" w:cs="Times New Roman"/>
          <w:b/>
          <w:color w:val="auto"/>
          <w:szCs w:val="22"/>
        </w:rPr>
        <w:t>关于：</w:t>
      </w:r>
      <w:r>
        <w:rPr>
          <w:rFonts w:ascii="宋体" w:eastAsia="宋体" w:hAnsi="宋体" w:cs="宋体" w:hint="eastAsia"/>
          <w:b/>
          <w:color w:val="auto"/>
          <w:szCs w:val="22"/>
        </w:rPr>
        <w:t>中国申请</w:t>
      </w:r>
      <w:r w:rsidR="006F7ACB">
        <w:rPr>
          <w:rFonts w:ascii="宋体" w:eastAsia="宋体" w:hAnsi="宋体" w:cs="宋体" w:hint="eastAsia"/>
          <w:b/>
          <w:color w:val="auto"/>
          <w:szCs w:val="22"/>
        </w:rPr>
        <w:t>申请人</w:t>
      </w:r>
      <w:r>
        <w:rPr>
          <w:rFonts w:ascii="宋体" w:eastAsia="宋体" w:hAnsi="宋体" w:cs="宋体" w:hint="eastAsia"/>
          <w:b/>
          <w:color w:val="auto"/>
          <w:szCs w:val="22"/>
        </w:rPr>
        <w:t>变更提交及手续合格通知书</w:t>
      </w:r>
    </w:p>
    <w:tbl>
      <w:tblPr>
        <w:tblStyle w:val="a5"/>
        <w:tblW w:w="7922" w:type="dxa"/>
        <w:tblInd w:w="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824"/>
        <w:gridCol w:w="5098"/>
      </w:tblGrid>
      <w:tr w:rsidR="00C320C3" w14:paraId="0DB72D0D" w14:textId="77777777" w:rsidTr="00B978B5">
        <w:trPr>
          <w:trHeight w:val="345"/>
        </w:trPr>
        <w:tc>
          <w:tcPr>
            <w:tcW w:w="2824" w:type="dxa"/>
            <w:vAlign w:val="center"/>
          </w:tcPr>
          <w:p w14:paraId="424C661D" w14:textId="77777777" w:rsidR="00C320C3" w:rsidRPr="00B978B5" w:rsidRDefault="00B978B5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B978B5">
              <w:rPr>
                <w:rFonts w:ascii="Times New Roman" w:eastAsia="宋体" w:hAnsi="Times New Roman" w:cs="Times New Roman"/>
                <w:color w:val="auto"/>
              </w:rPr>
              <w:t>中国专利申请号：</w:t>
            </w:r>
          </w:p>
        </w:tc>
        <w:tc>
          <w:tcPr>
            <w:tcW w:w="5098" w:type="dxa"/>
            <w:vAlign w:val="center"/>
          </w:tcPr>
          <w:p w14:paraId="07F644B9" w14:textId="77777777" w:rsidR="00C320C3" w:rsidRPr="00815FAC" w:rsidRDefault="00890099">
            <w:pPr>
              <w:rPr>
                <w:rFonts w:ascii="Times New Roman" w:eastAsia="宋体" w:hAnsi="Times New Roman" w:cs="Times New Roman"/>
                <w:color w:val="auto"/>
                <w:highlight w:val="yellow"/>
              </w:rPr>
            </w:pPr>
            <w:r w:rsidRPr="00815FAC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《申请号》</w:t>
            </w:r>
          </w:p>
        </w:tc>
      </w:tr>
      <w:tr w:rsidR="00C320C3" w14:paraId="70B64879" w14:textId="77777777" w:rsidTr="00B978B5">
        <w:trPr>
          <w:trHeight w:val="362"/>
        </w:trPr>
        <w:tc>
          <w:tcPr>
            <w:tcW w:w="2824" w:type="dxa"/>
            <w:vAlign w:val="center"/>
          </w:tcPr>
          <w:p w14:paraId="4747F5E8" w14:textId="77777777" w:rsidR="00C320C3" w:rsidRPr="00B978B5" w:rsidRDefault="00B978B5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B978B5">
              <w:rPr>
                <w:rFonts w:ascii="Times New Roman" w:eastAsia="宋体" w:hAnsi="Times New Roman" w:cs="Times New Roman"/>
                <w:color w:val="auto"/>
              </w:rPr>
              <w:t>中国专利申请名称：</w:t>
            </w:r>
          </w:p>
        </w:tc>
        <w:tc>
          <w:tcPr>
            <w:tcW w:w="5098" w:type="dxa"/>
            <w:vAlign w:val="center"/>
          </w:tcPr>
          <w:p w14:paraId="2EB1A93D" w14:textId="77777777" w:rsidR="00C320C3" w:rsidRPr="00815FAC" w:rsidRDefault="00890099">
            <w:pPr>
              <w:rPr>
                <w:rFonts w:ascii="Times New Roman" w:eastAsia="宋体" w:hAnsi="Times New Roman" w:cs="Times New Roman"/>
                <w:color w:val="auto"/>
                <w:highlight w:val="yellow"/>
              </w:rPr>
            </w:pPr>
            <w:r w:rsidRPr="00815FAC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《案件名称》</w:t>
            </w:r>
          </w:p>
        </w:tc>
      </w:tr>
      <w:tr w:rsidR="00B978B5" w14:paraId="108E42D3" w14:textId="77777777" w:rsidTr="00B978B5">
        <w:trPr>
          <w:trHeight w:val="345"/>
        </w:trPr>
        <w:tc>
          <w:tcPr>
            <w:tcW w:w="2824" w:type="dxa"/>
            <w:shd w:val="clear" w:color="auto" w:fill="FFFFFF"/>
            <w:vAlign w:val="center"/>
          </w:tcPr>
          <w:p w14:paraId="1C073675" w14:textId="77777777" w:rsidR="00B978B5" w:rsidRPr="00B978B5" w:rsidRDefault="00671388" w:rsidP="00B978B5">
            <w:pPr>
              <w:rPr>
                <w:rFonts w:ascii="Times New Roman" w:eastAsia="宋体" w:hAnsi="Times New Roman" w:cs="Times New Roman"/>
                <w:color w:val="auto"/>
              </w:rPr>
            </w:pPr>
            <w:r>
              <w:rPr>
                <w:rFonts w:ascii="宋体" w:hAnsi="宋体" w:hint="eastAsia"/>
                <w:color w:val="auto"/>
              </w:rPr>
              <w:t>中国专利申请日</w:t>
            </w:r>
            <w:r w:rsidR="00B978B5" w:rsidRPr="00B978B5">
              <w:rPr>
                <w:rFonts w:ascii="宋体" w:hAnsi="宋体" w:hint="eastAsia"/>
                <w:color w:val="auto"/>
              </w:rPr>
              <w:t>：</w:t>
            </w:r>
          </w:p>
        </w:tc>
        <w:tc>
          <w:tcPr>
            <w:tcW w:w="5098" w:type="dxa"/>
            <w:shd w:val="clear" w:color="auto" w:fill="FFFFFF"/>
            <w:vAlign w:val="center"/>
          </w:tcPr>
          <w:p w14:paraId="5BC0DA94" w14:textId="77777777" w:rsidR="00B978B5" w:rsidRPr="00815FAC" w:rsidRDefault="00446551" w:rsidP="00B978B5">
            <w:pPr>
              <w:rPr>
                <w:rFonts w:ascii="Times New Roman" w:hAnsi="Times New Roman" w:cs="Times New Roman"/>
                <w:color w:val="auto"/>
                <w:highlight w:val="yellow"/>
              </w:rPr>
            </w:pPr>
            <w:r w:rsidRPr="00815FAC">
              <w:rPr>
                <w:rFonts w:ascii="Times New Roman" w:hAnsi="Times New Roman" w:cs="Times New Roman" w:hint="eastAsia"/>
                <w:color w:val="auto"/>
                <w:highlight w:val="yellow"/>
              </w:rPr>
              <w:t>《递交日》</w:t>
            </w:r>
          </w:p>
        </w:tc>
      </w:tr>
      <w:tr w:rsidR="00C320C3" w14:paraId="1A60FC92" w14:textId="77777777" w:rsidTr="00B978B5">
        <w:trPr>
          <w:trHeight w:val="345"/>
        </w:trPr>
        <w:tc>
          <w:tcPr>
            <w:tcW w:w="2824" w:type="dxa"/>
            <w:vAlign w:val="center"/>
          </w:tcPr>
          <w:p w14:paraId="3CA65113" w14:textId="77777777" w:rsidR="00C320C3" w:rsidRDefault="00B978B5">
            <w:pPr>
              <w:rPr>
                <w:rFonts w:ascii="Times New Roman" w:eastAsia="宋体" w:hAnsi="Times New Roman" w:cs="Times New Roman"/>
                <w:color w:val="auto"/>
              </w:rPr>
            </w:pPr>
            <w:r>
              <w:rPr>
                <w:rFonts w:ascii="Times New Roman" w:eastAsia="宋体" w:hAnsi="Times New Roman" w:cs="Times New Roman"/>
                <w:color w:val="auto"/>
              </w:rPr>
              <w:t>贵方案号：</w:t>
            </w:r>
          </w:p>
        </w:tc>
        <w:tc>
          <w:tcPr>
            <w:tcW w:w="5098" w:type="dxa"/>
            <w:vAlign w:val="center"/>
          </w:tcPr>
          <w:p w14:paraId="53811720" w14:textId="77777777" w:rsidR="00C320C3" w:rsidRPr="00815FAC" w:rsidRDefault="00890099">
            <w:pPr>
              <w:rPr>
                <w:rFonts w:ascii="Times New Roman" w:eastAsia="宋体" w:hAnsi="Times New Roman" w:cs="Times New Roman"/>
                <w:color w:val="000000"/>
                <w:highlight w:val="yellow"/>
              </w:rPr>
            </w:pPr>
            <w:r w:rsidRPr="00815FAC">
              <w:rPr>
                <w:rFonts w:ascii="Times New Roman" w:eastAsia="宋体" w:hAnsi="Times New Roman" w:cs="Times New Roman" w:hint="eastAsia"/>
                <w:color w:val="000000"/>
                <w:highlight w:val="yellow"/>
              </w:rPr>
              <w:t>《客户文号》</w:t>
            </w:r>
          </w:p>
        </w:tc>
      </w:tr>
      <w:tr w:rsidR="00C320C3" w14:paraId="6D03EB61" w14:textId="77777777" w:rsidTr="00B978B5">
        <w:trPr>
          <w:trHeight w:val="345"/>
        </w:trPr>
        <w:tc>
          <w:tcPr>
            <w:tcW w:w="2824" w:type="dxa"/>
            <w:vAlign w:val="center"/>
          </w:tcPr>
          <w:p w14:paraId="15C62DA1" w14:textId="77777777" w:rsidR="00C3770B" w:rsidRDefault="00ED0343">
            <w:r>
              <w:t>代理所案号：</w:t>
            </w:r>
          </w:p>
        </w:tc>
        <w:tc>
          <w:tcPr>
            <w:tcW w:w="5098" w:type="dxa"/>
            <w:vAlign w:val="center"/>
          </w:tcPr>
          <w:p w14:paraId="6ED142FE" w14:textId="77777777" w:rsidR="00C320C3" w:rsidRPr="00815FAC" w:rsidRDefault="00890099">
            <w:pPr>
              <w:rPr>
                <w:rFonts w:ascii="Times New Roman" w:eastAsia="宋体" w:hAnsi="Times New Roman" w:cs="Times New Roman"/>
                <w:color w:val="000000"/>
                <w:highlight w:val="yellow"/>
              </w:rPr>
            </w:pPr>
            <w:r w:rsidRPr="00815FAC">
              <w:rPr>
                <w:rFonts w:ascii="Times New Roman" w:eastAsia="宋体" w:hAnsi="Times New Roman" w:cs="Times New Roman" w:hint="eastAsia"/>
                <w:color w:val="000000"/>
                <w:highlight w:val="yellow"/>
              </w:rPr>
              <w:t>《我方文号》</w:t>
            </w:r>
          </w:p>
        </w:tc>
      </w:tr>
    </w:tbl>
    <w:p w14:paraId="4A69D1A9" w14:textId="77777777" w:rsidR="00C320C3" w:rsidRDefault="00C320C3">
      <w:pPr>
        <w:widowControl/>
        <w:spacing w:after="120" w:line="360" w:lineRule="auto"/>
        <w:rPr>
          <w:rFonts w:ascii="Times New Roman" w:eastAsia="宋体" w:hAnsi="Times New Roman" w:cs="Times New Roman"/>
          <w:color w:val="auto"/>
          <w:szCs w:val="22"/>
          <w:u w:val="single"/>
        </w:rPr>
      </w:pPr>
    </w:p>
    <w:p w14:paraId="589D301D" w14:textId="77777777" w:rsidR="00C320C3" w:rsidRDefault="00B978B5">
      <w:pPr>
        <w:widowControl/>
        <w:spacing w:after="120" w:line="360" w:lineRule="auto"/>
        <w:rPr>
          <w:rFonts w:ascii="Times New Roman" w:eastAsia="宋体" w:hAnsi="Times New Roman" w:cs="Times New Roman"/>
          <w:color w:val="auto"/>
          <w:u w:val="single"/>
        </w:rPr>
      </w:pPr>
      <w:r w:rsidRPr="00B978B5">
        <w:rPr>
          <w:rFonts w:ascii="Times New Roman" w:eastAsia="宋体" w:hAnsi="Times New Roman" w:cs="Times New Roman"/>
          <w:color w:val="auto"/>
        </w:rPr>
        <w:t>尊敬的</w:t>
      </w:r>
      <w:r w:rsidR="00890099" w:rsidRPr="00815FAC">
        <w:rPr>
          <w:rFonts w:ascii="Times New Roman" w:eastAsia="宋体" w:hAnsi="Times New Roman" w:cs="Times New Roman" w:hint="eastAsia"/>
          <w:color w:val="auto"/>
          <w:highlight w:val="yellow"/>
        </w:rPr>
        <w:t>《客户姓名》</w:t>
      </w:r>
      <w:r>
        <w:rPr>
          <w:rFonts w:ascii="Times New Roman" w:eastAsia="宋体" w:hAnsi="Times New Roman" w:cs="Times New Roman"/>
          <w:color w:val="auto"/>
        </w:rPr>
        <w:t>：</w:t>
      </w:r>
    </w:p>
    <w:p w14:paraId="214B9BB5" w14:textId="77777777" w:rsidR="00B978B5" w:rsidRPr="005E6DFD" w:rsidRDefault="00B978B5" w:rsidP="00B978B5">
      <w:pPr>
        <w:pStyle w:val="Contents"/>
        <w:ind w:firstLineChars="200" w:firstLine="480"/>
        <w:rPr>
          <w:rFonts w:ascii="Times New Roman" w:eastAsiaTheme="minorEastAsia" w:hAnsi="Times New Roman" w:cs="Times New Roman"/>
        </w:rPr>
      </w:pPr>
      <w:r w:rsidRPr="005E6DFD">
        <w:rPr>
          <w:rFonts w:ascii="Times New Roman" w:eastAsiaTheme="minorEastAsia" w:hAnsi="Times New Roman" w:cs="Times New Roman"/>
        </w:rPr>
        <w:t>贵方于</w:t>
      </w:r>
      <w:r w:rsidR="00DF61FD" w:rsidRPr="00815FAC">
        <w:rPr>
          <w:rFonts w:ascii="Times New Roman" w:eastAsiaTheme="minorEastAsia" w:hAnsi="Times New Roman" w:cs="Times New Roman"/>
          <w:highlight w:val="yellow"/>
        </w:rPr>
        <w:t>《处理事项完成日》</w:t>
      </w:r>
      <w:r w:rsidRPr="005E6DFD">
        <w:rPr>
          <w:rFonts w:ascii="Times New Roman" w:eastAsiaTheme="minorEastAsia" w:hAnsi="Times New Roman" w:cs="Times New Roman"/>
        </w:rPr>
        <w:t>提供给</w:t>
      </w:r>
      <w:r w:rsidR="002F33AE" w:rsidRPr="005E6DFD">
        <w:rPr>
          <w:rFonts w:ascii="Times New Roman" w:eastAsiaTheme="minorEastAsia" w:hAnsi="Times New Roman" w:cs="Times New Roman"/>
        </w:rPr>
        <w:t>我方的申请人变更文件</w:t>
      </w:r>
      <w:r w:rsidRPr="005E6DFD">
        <w:rPr>
          <w:rFonts w:ascii="Times New Roman" w:eastAsiaTheme="minorEastAsia" w:hAnsi="Times New Roman" w:cs="Times New Roman"/>
          <w:color w:val="000000" w:themeColor="text1"/>
        </w:rPr>
        <w:t>，我方已</w:t>
      </w:r>
      <w:r w:rsidRPr="005E6DFD">
        <w:rPr>
          <w:rFonts w:ascii="Times New Roman" w:eastAsiaTheme="minorEastAsia" w:hAnsi="Times New Roman" w:cs="Times New Roman"/>
        </w:rPr>
        <w:t>于</w:t>
      </w:r>
      <w:r w:rsidR="00DF61FD" w:rsidRPr="00815FAC">
        <w:rPr>
          <w:rFonts w:ascii="Times New Roman" w:eastAsiaTheme="minorEastAsia" w:hAnsi="Times New Roman" w:cs="Times New Roman"/>
          <w:highlight w:val="yellow"/>
        </w:rPr>
        <w:t>《处理事项完成日》</w:t>
      </w:r>
      <w:r w:rsidRPr="005E6DFD">
        <w:rPr>
          <w:rFonts w:ascii="Times New Roman" w:eastAsiaTheme="minorEastAsia" w:hAnsi="Times New Roman" w:cs="Times New Roman"/>
        </w:rPr>
        <w:t>向中国专利局递交。以下为递交的申请文件及收到的官方文件。</w:t>
      </w:r>
    </w:p>
    <w:p w14:paraId="6CA13A0E" w14:textId="77777777" w:rsidR="00B978B5" w:rsidRPr="009B1998" w:rsidRDefault="00B978B5" w:rsidP="00B978B5">
      <w:pPr>
        <w:pStyle w:val="Contents"/>
        <w:keepNext/>
        <w:widowControl w:val="0"/>
        <w:spacing w:after="0"/>
        <w:ind w:firstLine="0"/>
        <w:rPr>
          <w:rFonts w:ascii="Times New Roman" w:hAnsi="Times New Roman" w:cs="Times New Roman"/>
        </w:rPr>
      </w:pPr>
      <w:r w:rsidRPr="009B1998">
        <w:rPr>
          <w:rFonts w:ascii="Times New Roman" w:hAnsi="Times New Roman" w:cs="Times New Roman"/>
        </w:rPr>
        <w:t>1</w:t>
      </w:r>
      <w:proofErr w:type="gramStart"/>
      <w:r w:rsidRPr="009B1998">
        <w:rPr>
          <w:rFonts w:ascii="Times New Roman" w:hAnsi="Times New Roman" w:cs="Times New Roman"/>
        </w:rPr>
        <w:t xml:space="preserve">. </w:t>
      </w:r>
      <w:r w:rsidRPr="009B1998">
        <w:rPr>
          <w:rFonts w:ascii="Times New Roman" w:hAnsi="Times New Roman" w:cs="Times New Roman" w:hint="eastAsia"/>
        </w:rPr>
        <w:t>向</w:t>
      </w:r>
      <w:proofErr w:type="gramEnd"/>
      <w:r w:rsidRPr="009B1998">
        <w:rPr>
          <w:rFonts w:ascii="Times New Roman" w:hAnsi="Times New Roman" w:cs="Times New Roman" w:hint="eastAsia"/>
        </w:rPr>
        <w:t>中国专利局递交的文件</w:t>
      </w:r>
    </w:p>
    <w:p w14:paraId="003D19FC" w14:textId="77777777" w:rsidR="00B978B5" w:rsidRPr="009B1998" w:rsidRDefault="00B978B5" w:rsidP="00B978B5">
      <w:pPr>
        <w:pStyle w:val="Contents"/>
        <w:spacing w:after="0"/>
        <w:ind w:firstLineChars="200" w:firstLine="480"/>
        <w:rPr>
          <w:rFonts w:ascii="Times New Roman" w:hAnsi="Times New Roman" w:cs="Times New Roman"/>
        </w:rPr>
      </w:pPr>
      <w:r w:rsidRPr="009B1998">
        <w:rPr>
          <w:rFonts w:ascii="Times New Roman" w:hAnsi="Times New Roman" w:cs="Times New Roman" w:hint="eastAsia"/>
        </w:rPr>
        <w:t>以下为我方向中国专利局递交文件的清单：</w:t>
      </w:r>
    </w:p>
    <w:p w14:paraId="431A856E" w14:textId="77777777" w:rsidR="00B978B5" w:rsidRPr="009B1998" w:rsidRDefault="00B978B5" w:rsidP="00B978B5">
      <w:pPr>
        <w:pStyle w:val="Contents"/>
        <w:numPr>
          <w:ilvl w:val="0"/>
          <w:numId w:val="42"/>
        </w:numPr>
        <w:spacing w:after="0"/>
        <w:ind w:left="480" w:hanging="4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著录项目变更理由证明</w:t>
      </w:r>
    </w:p>
    <w:p w14:paraId="6B7D9F3B" w14:textId="77777777" w:rsidR="00B978B5" w:rsidRDefault="00B978B5" w:rsidP="00B978B5">
      <w:pPr>
        <w:pStyle w:val="Contents"/>
        <w:spacing w:after="0"/>
        <w:ind w:left="778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该文件列出专利相关信息。</w:t>
      </w:r>
    </w:p>
    <w:p w14:paraId="4D529398" w14:textId="77777777" w:rsidR="00B978B5" w:rsidRDefault="00B978B5" w:rsidP="00B978B5">
      <w:pPr>
        <w:pStyle w:val="Contents"/>
        <w:numPr>
          <w:ilvl w:val="0"/>
          <w:numId w:val="42"/>
        </w:numPr>
        <w:spacing w:after="0"/>
        <w:ind w:left="480" w:hanging="4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变更证明文件</w:t>
      </w:r>
    </w:p>
    <w:p w14:paraId="73F4FD1E" w14:textId="77777777" w:rsidR="00B978B5" w:rsidRDefault="00B978B5" w:rsidP="00B978B5">
      <w:pPr>
        <w:pStyle w:val="Contents"/>
        <w:spacing w:after="0"/>
        <w:ind w:left="480" w:firstLineChars="100" w:firstLine="24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该文件提交至中国专利局，该文件贵司已存档，故不在附件中。</w:t>
      </w:r>
    </w:p>
    <w:p w14:paraId="189F4C01" w14:textId="77777777" w:rsidR="00B978B5" w:rsidRDefault="00B978B5" w:rsidP="00B978B5">
      <w:pPr>
        <w:pStyle w:val="Contents"/>
        <w:numPr>
          <w:ilvl w:val="0"/>
          <w:numId w:val="42"/>
        </w:numPr>
        <w:spacing w:after="0"/>
        <w:ind w:left="480" w:hanging="4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著录项目变更申报书</w:t>
      </w:r>
    </w:p>
    <w:p w14:paraId="32338F9E" w14:textId="77777777" w:rsidR="00B978B5" w:rsidRDefault="00B978B5" w:rsidP="00B978B5">
      <w:pPr>
        <w:pStyle w:val="Contents"/>
        <w:spacing w:after="0"/>
        <w:ind w:left="48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该文件列出变更前后信息对照。</w:t>
      </w:r>
    </w:p>
    <w:p w14:paraId="7F195E49" w14:textId="77777777" w:rsidR="00B978B5" w:rsidRDefault="00B978B5" w:rsidP="00B978B5">
      <w:pPr>
        <w:pStyle w:val="Contents"/>
        <w:spacing w:after="0"/>
        <w:ind w:firstLineChars="175"/>
        <w:rPr>
          <w:rFonts w:ascii="Times New Roman" w:hAnsi="Times New Roman" w:cs="Times New Roman"/>
        </w:rPr>
      </w:pPr>
    </w:p>
    <w:p w14:paraId="0B431813" w14:textId="77777777" w:rsidR="00B978B5" w:rsidRPr="009B1998" w:rsidRDefault="00B978B5" w:rsidP="00B978B5">
      <w:pPr>
        <w:pStyle w:val="Contents"/>
        <w:keepNext/>
        <w:widowControl w:val="0"/>
        <w:spacing w:after="0"/>
        <w:ind w:firstLine="0"/>
        <w:rPr>
          <w:rFonts w:ascii="Times New Roman" w:hAnsi="Times New Roman" w:cs="Times New Roman"/>
          <w:u w:val="single"/>
        </w:rPr>
      </w:pPr>
      <w:r w:rsidRPr="009B1998">
        <w:rPr>
          <w:rFonts w:ascii="Times New Roman" w:hAnsi="Times New Roman" w:cs="Times New Roman"/>
        </w:rPr>
        <w:t>2</w:t>
      </w:r>
      <w:proofErr w:type="gramStart"/>
      <w:r w:rsidRPr="009B1998">
        <w:rPr>
          <w:rFonts w:ascii="Times New Roman" w:hAnsi="Times New Roman" w:cs="Times New Roman"/>
        </w:rPr>
        <w:t xml:space="preserve">. </w:t>
      </w:r>
      <w:r w:rsidRPr="009B1998">
        <w:rPr>
          <w:rFonts w:ascii="Times New Roman" w:hAnsi="Times New Roman" w:cs="Times New Roman" w:hint="eastAsia"/>
        </w:rPr>
        <w:t>针对</w:t>
      </w:r>
      <w:proofErr w:type="gramEnd"/>
      <w:r w:rsidRPr="009B1998">
        <w:rPr>
          <w:rFonts w:ascii="Times New Roman" w:hAnsi="Times New Roman" w:cs="Times New Roman" w:hint="eastAsia"/>
        </w:rPr>
        <w:t>本次文件递交收到的官方通知</w:t>
      </w:r>
    </w:p>
    <w:p w14:paraId="27FF46A1" w14:textId="77777777" w:rsidR="00B978B5" w:rsidRPr="00E31DDE" w:rsidRDefault="00B978B5" w:rsidP="00B978B5">
      <w:pPr>
        <w:pStyle w:val="Contents"/>
        <w:numPr>
          <w:ilvl w:val="1"/>
          <w:numId w:val="43"/>
        </w:numPr>
        <w:rPr>
          <w:rFonts w:ascii="Times New Roman" w:hAnsi="Times New Roman" w:cs="Times New Roman"/>
        </w:rPr>
      </w:pPr>
      <w:r w:rsidRPr="00E31DDE">
        <w:rPr>
          <w:rFonts w:ascii="Times New Roman" w:hAnsi="Times New Roman" w:cs="Times New Roman" w:hint="eastAsia"/>
        </w:rPr>
        <w:t>电子申请回执</w:t>
      </w:r>
    </w:p>
    <w:p w14:paraId="07454B09" w14:textId="77777777" w:rsidR="00B978B5" w:rsidRPr="005E6DFD" w:rsidRDefault="00B978B5" w:rsidP="00B978B5">
      <w:pPr>
        <w:pStyle w:val="Contents"/>
        <w:spacing w:after="0"/>
        <w:ind w:firstLineChars="236" w:firstLine="566"/>
        <w:rPr>
          <w:rFonts w:ascii="Times New Roman" w:eastAsiaTheme="minorEastAsia" w:hAnsi="Times New Roman" w:cs="Times New Roman"/>
        </w:rPr>
      </w:pPr>
      <w:r w:rsidRPr="005E6DFD">
        <w:rPr>
          <w:rFonts w:ascii="Times New Roman" w:eastAsiaTheme="minorEastAsia" w:hAnsi="Times New Roman" w:cs="Times New Roman"/>
        </w:rPr>
        <w:lastRenderedPageBreak/>
        <w:t>该通知书确认</w:t>
      </w:r>
      <w:r w:rsidR="002F33AE" w:rsidRPr="005E6DFD">
        <w:rPr>
          <w:rFonts w:ascii="Times New Roman" w:eastAsiaTheme="minorEastAsia" w:hAnsi="Times New Roman" w:cs="Times New Roman"/>
        </w:rPr>
        <w:t>本申请申请人变更文件</w:t>
      </w:r>
      <w:r w:rsidRPr="005E6DFD">
        <w:rPr>
          <w:rFonts w:ascii="Times New Roman" w:eastAsiaTheme="minorEastAsia" w:hAnsi="Times New Roman" w:cs="Times New Roman"/>
        </w:rPr>
        <w:t>已提交至中国专利局。该通知书详细列出前述递交文件、递交时间等信息。</w:t>
      </w:r>
    </w:p>
    <w:p w14:paraId="085C42C2" w14:textId="77777777" w:rsidR="00B978B5" w:rsidRPr="009B1998" w:rsidRDefault="00B978B5" w:rsidP="00B978B5">
      <w:pPr>
        <w:pStyle w:val="Contents"/>
        <w:numPr>
          <w:ilvl w:val="1"/>
          <w:numId w:val="4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手续合格</w:t>
      </w:r>
      <w:r>
        <w:rPr>
          <w:rFonts w:ascii="Times New Roman" w:hAnsi="Times New Roman" w:cs="Times New Roman"/>
        </w:rPr>
        <w:t>通知书</w:t>
      </w:r>
    </w:p>
    <w:p w14:paraId="5679BF94" w14:textId="77777777" w:rsidR="00B978B5" w:rsidRPr="00555303" w:rsidRDefault="00555303" w:rsidP="00487347">
      <w:pPr>
        <w:pStyle w:val="Contents"/>
        <w:spacing w:after="0"/>
        <w:ind w:firstLineChars="236" w:firstLine="566"/>
        <w:rPr>
          <w:rFonts w:ascii="Times New Roman" w:hAnsi="Times New Roman" w:cs="Times New Roman"/>
        </w:rPr>
      </w:pPr>
      <w:r w:rsidRPr="00555303">
        <w:rPr>
          <w:rFonts w:ascii="宋体" w:eastAsia="宋体" w:hAnsi="宋体" w:cs="宋体" w:hint="eastAsia"/>
        </w:rPr>
        <w:t>该通知书指出申请人于</w:t>
      </w:r>
      <w:r w:rsidR="002F33AE" w:rsidRPr="002F33AE">
        <w:rPr>
          <w:rFonts w:ascii="Times New Roman" w:eastAsiaTheme="minorEastAsia" w:hAnsi="Times New Roman" w:cs="Times New Roman" w:hint="eastAsia"/>
          <w:highlight w:val="yellow"/>
        </w:rPr>
        <w:t>X</w:t>
      </w:r>
      <w:r w:rsidR="002F33AE" w:rsidRPr="002F33AE">
        <w:rPr>
          <w:rFonts w:ascii="Times New Roman" w:eastAsiaTheme="minorEastAsia" w:hAnsi="Times New Roman" w:cs="Times New Roman"/>
          <w:highlight w:val="yellow"/>
        </w:rPr>
        <w:t>XXX</w:t>
      </w:r>
      <w:r w:rsidRPr="00555303">
        <w:rPr>
          <w:rFonts w:ascii="宋体" w:eastAsia="宋体" w:hAnsi="宋体" w:cs="宋体" w:hint="eastAsia"/>
        </w:rPr>
        <w:t>提出著录项变更请求，经审查，符合专利法及其实施细则的相关规定，准予变更。</w:t>
      </w:r>
    </w:p>
    <w:p w14:paraId="17B765F6" w14:textId="77777777" w:rsidR="00B978B5" w:rsidRPr="000A3208" w:rsidRDefault="00B978B5" w:rsidP="00B978B5">
      <w:pPr>
        <w:pStyle w:val="Contents"/>
        <w:spacing w:after="0"/>
        <w:rPr>
          <w:rFonts w:ascii="Times New Roman" w:hAnsi="Times New Roman" w:cs="Times New Roman"/>
        </w:rPr>
      </w:pPr>
    </w:p>
    <w:p w14:paraId="71CF55FF" w14:textId="77777777" w:rsidR="00C320C3" w:rsidRDefault="00B978B5" w:rsidP="00B978B5">
      <w:pPr>
        <w:widowControl/>
        <w:spacing w:line="360" w:lineRule="auto"/>
        <w:ind w:firstLineChars="177" w:firstLine="425"/>
        <w:jc w:val="left"/>
        <w:rPr>
          <w:rFonts w:ascii="Times New Roman" w:eastAsia="宋体" w:hAnsi="Times New Roman" w:cs="Times New Roman"/>
          <w:color w:val="auto"/>
          <w:szCs w:val="22"/>
        </w:rPr>
      </w:pPr>
      <w:r w:rsidRPr="000A3208">
        <w:rPr>
          <w:rFonts w:ascii="Times New Roman" w:hAnsi="Times New Roman" w:cs="Times New Roman"/>
          <w:color w:val="auto"/>
          <w:szCs w:val="22"/>
        </w:rPr>
        <w:t>如题述</w:t>
      </w:r>
      <w:r>
        <w:rPr>
          <w:rFonts w:ascii="Times New Roman" w:hAnsi="Times New Roman" w:cs="Times New Roman" w:hint="eastAsia"/>
          <w:color w:val="auto"/>
          <w:szCs w:val="22"/>
        </w:rPr>
        <w:t>中国</w:t>
      </w:r>
      <w:r w:rsidRPr="000A3208">
        <w:rPr>
          <w:rFonts w:ascii="Times New Roman" w:hAnsi="Times New Roman" w:cs="Times New Roman"/>
          <w:color w:val="auto"/>
          <w:szCs w:val="22"/>
        </w:rPr>
        <w:t>专利申请有任何进一步来自官方的消息，我们将随即通知贵方。对上述事宜倘有任何疑问，欢迎随时垂询</w:t>
      </w:r>
      <w:r>
        <w:rPr>
          <w:rFonts w:ascii="Times New Roman" w:eastAsia="宋体" w:hAnsi="Times New Roman" w:cs="Times New Roman"/>
          <w:color w:val="auto"/>
          <w:szCs w:val="22"/>
        </w:rPr>
        <w:t>。</w:t>
      </w:r>
    </w:p>
    <w:p w14:paraId="3A230A5A" w14:textId="77777777" w:rsidR="00C320C3" w:rsidRDefault="00C320C3">
      <w:pPr>
        <w:widowControl/>
        <w:jc w:val="right"/>
        <w:rPr>
          <w:rFonts w:ascii="Times New Roman" w:eastAsia="宋体" w:hAnsi="Times New Roman" w:cs="Times New Roman"/>
          <w:color w:val="auto"/>
          <w:szCs w:val="22"/>
        </w:rPr>
      </w:pPr>
    </w:p>
    <w:p w14:paraId="6D50FC21" w14:textId="77777777" w:rsidR="00C320C3" w:rsidRDefault="00C320C3">
      <w:pPr>
        <w:widowControl/>
        <w:jc w:val="right"/>
        <w:rPr>
          <w:rFonts w:ascii="Times New Roman" w:eastAsia="宋体" w:hAnsi="Times New Roman" w:cs="Times New Roman"/>
          <w:color w:val="auto"/>
          <w:szCs w:val="22"/>
        </w:rPr>
      </w:pPr>
    </w:p>
    <w:p w14:paraId="56E56B3C" w14:textId="77777777" w:rsidR="00C320C3" w:rsidRDefault="00B978B5">
      <w:pPr>
        <w:widowControl/>
        <w:jc w:val="right"/>
        <w:rPr>
          <w:rFonts w:ascii="Times New Roman" w:eastAsia="宋体" w:hAnsi="Times New Roman" w:cs="Times New Roman"/>
          <w:color w:val="auto"/>
          <w:szCs w:val="22"/>
        </w:rPr>
      </w:pPr>
      <w:r>
        <w:rPr>
          <w:rFonts w:ascii="Times New Roman" w:eastAsia="宋体" w:hAnsi="Times New Roman" w:cs="Times New Roman"/>
          <w:color w:val="auto"/>
          <w:szCs w:val="22"/>
        </w:rPr>
        <w:t>谨致问候</w:t>
      </w:r>
    </w:p>
    <w:p w14:paraId="3A4FB058" w14:textId="77777777" w:rsidR="00C320C3" w:rsidRDefault="00B978B5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color w:val="auto"/>
          <w:szCs w:val="22"/>
        </w:rPr>
      </w:pPr>
      <w:r w:rsidRPr="00815FAC">
        <w:rPr>
          <w:highlight w:val="yellow"/>
        </w:rPr>
        <w:t>七星天</w:t>
      </w:r>
    </w:p>
    <w:p w14:paraId="1E2CE7C1" w14:textId="77777777" w:rsidR="00C320C3" w:rsidRDefault="00C320C3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color w:val="auto"/>
          <w:szCs w:val="22"/>
        </w:rPr>
      </w:pPr>
    </w:p>
    <w:p w14:paraId="3BC38B0A" w14:textId="77777777" w:rsidR="00C320C3" w:rsidRDefault="00C320C3">
      <w:pPr>
        <w:keepNext/>
        <w:widowControl/>
        <w:jc w:val="left"/>
        <w:rPr>
          <w:rFonts w:ascii="Times New Roman" w:eastAsia="宋体" w:hAnsi="Times New Roman" w:cs="Times New Roman"/>
          <w:color w:val="auto"/>
          <w:szCs w:val="22"/>
        </w:rPr>
      </w:pPr>
    </w:p>
    <w:sectPr w:rsidR="00C320C3">
      <w:footerReference w:type="default" r:id="rId7"/>
      <w:pgSz w:w="11906" w:h="16838"/>
      <w:pgMar w:top="1440" w:right="1800" w:bottom="1440" w:left="1800" w:header="850" w:footer="637" w:gutter="0"/>
      <w:pgBorders>
        <w:top w:val="nil"/>
        <w:left w:val="nil"/>
        <w:bottom w:val="nil"/>
        <w:right w:val="nil"/>
      </w:pgBorders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AE862" w14:textId="77777777" w:rsidR="00ED0343" w:rsidRDefault="00ED0343">
      <w:r>
        <w:separator/>
      </w:r>
    </w:p>
  </w:endnote>
  <w:endnote w:type="continuationSeparator" w:id="0">
    <w:p w14:paraId="7BF39621" w14:textId="77777777" w:rsidR="00ED0343" w:rsidRDefault="00ED03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D0815" w14:textId="77777777" w:rsidR="007A1BD6" w:rsidRPr="0010143E" w:rsidRDefault="007A1BD6" w:rsidP="007A1BD6">
    <w:pPr>
      <w:jc w:val="center"/>
      <w:rPr>
        <w:rFonts w:ascii="黑体" w:eastAsia="黑体" w:hAnsi="黑体" w:hint="eastAsia"/>
        <w:sz w:val="21"/>
        <w:szCs w:val="21"/>
      </w:rPr>
    </w:pPr>
    <w:r w:rsidRPr="000D5694">
      <w:rPr>
        <w:rFonts w:ascii="黑体" w:eastAsia="黑体" w:hAnsi="黑体"/>
        <w:sz w:val="21"/>
        <w:szCs w:val="21"/>
      </w:rPr>
      <w:t>第</w:t>
    </w:r>
    <w:r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PAGE</w:instrText>
    </w:r>
    <w:r w:rsidRPr="000D5694">
      <w:rPr>
        <w:rFonts w:eastAsia="黑体"/>
        <w:b/>
        <w:sz w:val="21"/>
        <w:szCs w:val="21"/>
      </w:rPr>
      <w:fldChar w:fldCharType="separate"/>
    </w:r>
    <w:r w:rsidR="002026D4">
      <w:rPr>
        <w:rFonts w:eastAsia="黑体"/>
        <w:b/>
        <w:noProof/>
        <w:sz w:val="21"/>
        <w:szCs w:val="21"/>
      </w:rPr>
      <w:t>1</w:t>
    </w:r>
    <w:r w:rsidRPr="000D5694">
      <w:rPr>
        <w:rFonts w:eastAsia="黑体"/>
        <w:b/>
        <w:sz w:val="21"/>
        <w:szCs w:val="21"/>
      </w:rPr>
      <w:fldChar w:fldCharType="end"/>
    </w:r>
    <w:proofErr w:type="gramStart"/>
    <w:r w:rsidRPr="000D5694">
      <w:rPr>
        <w:rFonts w:ascii="黑体" w:eastAsia="黑体" w:hAnsi="黑体" w:hint="eastAsia"/>
        <w:sz w:val="21"/>
        <w:szCs w:val="21"/>
      </w:rPr>
      <w:t>页</w:t>
    </w:r>
    <w:r w:rsidRPr="000D5694">
      <w:rPr>
        <w:rFonts w:ascii="黑体" w:eastAsia="黑体" w:hAnsi="黑体"/>
        <w:sz w:val="21"/>
        <w:szCs w:val="21"/>
        <w:lang w:val="zh-CN"/>
      </w:rPr>
      <w:t xml:space="preserve"> </w:t>
    </w:r>
    <w:r w:rsidRPr="000D5694">
      <w:rPr>
        <w:rFonts w:ascii="黑体" w:eastAsia="黑体" w:hAnsi="黑体" w:hint="eastAsia"/>
        <w:sz w:val="21"/>
        <w:szCs w:val="21"/>
        <w:lang w:val="zh-CN"/>
      </w:rPr>
      <w:t>共</w:t>
    </w:r>
    <w:proofErr w:type="gramEnd"/>
    <w:r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NUMPAGES</w:instrText>
    </w:r>
    <w:r w:rsidRPr="000D5694">
      <w:rPr>
        <w:rFonts w:eastAsia="黑体"/>
        <w:b/>
        <w:sz w:val="21"/>
        <w:szCs w:val="21"/>
      </w:rPr>
      <w:fldChar w:fldCharType="separate"/>
    </w:r>
    <w:r w:rsidR="002026D4">
      <w:rPr>
        <w:rFonts w:eastAsia="黑体"/>
        <w:b/>
        <w:noProof/>
        <w:sz w:val="21"/>
        <w:szCs w:val="21"/>
      </w:rPr>
      <w:t>2</w:t>
    </w:r>
    <w:r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</w:p>
  <w:p w14:paraId="3A7BC4DA" w14:textId="77777777" w:rsidR="000C450C" w:rsidRPr="007A1BD6" w:rsidRDefault="000C450C" w:rsidP="007A1BD6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EB7B5" w14:textId="77777777" w:rsidR="00ED0343" w:rsidRDefault="00ED0343">
      <w:r>
        <w:separator/>
      </w:r>
    </w:p>
  </w:footnote>
  <w:footnote w:type="continuationSeparator" w:id="0">
    <w:p w14:paraId="6FC8F829" w14:textId="77777777" w:rsidR="00ED0343" w:rsidRDefault="00ED03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0000002"/>
    <w:multiLevelType w:val="singleLevel"/>
    <w:tmpl w:val="0000000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00000003"/>
    <w:multiLevelType w:val="hybridMultilevel"/>
    <w:tmpl w:val="00000000"/>
    <w:lvl w:ilvl="0" w:tplc="F278AA5A">
      <w:start w:val="1"/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</w:rPr>
    </w:lvl>
    <w:lvl w:ilvl="1" w:tplc="D2EEB642">
      <w:start w:val="1"/>
      <w:numFmt w:val="bullet"/>
      <w:lvlText w:val=""/>
      <w:lvlJc w:val="left"/>
      <w:pPr>
        <w:ind w:left="840" w:hanging="420"/>
      </w:pPr>
      <w:rPr>
        <w:rFonts w:ascii="Wingdings" w:eastAsia="Wingdings" w:hAnsi="Wingdings" w:cs="Wingdings" w:hint="default"/>
      </w:rPr>
    </w:lvl>
    <w:lvl w:ilvl="2" w:tplc="A7862C24">
      <w:start w:val="1"/>
      <w:numFmt w:val="bullet"/>
      <w:lvlText w:val=""/>
      <w:lvlJc w:val="left"/>
      <w:pPr>
        <w:ind w:left="1260" w:hanging="420"/>
      </w:pPr>
      <w:rPr>
        <w:rFonts w:ascii="Wingdings" w:eastAsia="Wingdings" w:hAnsi="Wingdings" w:cs="Wingdings" w:hint="default"/>
      </w:rPr>
    </w:lvl>
    <w:lvl w:ilvl="3" w:tplc="AF7A81DE">
      <w:start w:val="1"/>
      <w:numFmt w:val="bullet"/>
      <w:lvlText w:val=""/>
      <w:lvlJc w:val="left"/>
      <w:pPr>
        <w:ind w:left="1680" w:hanging="420"/>
      </w:pPr>
      <w:rPr>
        <w:rFonts w:ascii="Wingdings" w:eastAsia="Wingdings" w:hAnsi="Wingdings" w:cs="Wingdings" w:hint="default"/>
      </w:rPr>
    </w:lvl>
    <w:lvl w:ilvl="4" w:tplc="B6B6DB80">
      <w:start w:val="1"/>
      <w:numFmt w:val="bullet"/>
      <w:lvlText w:val=""/>
      <w:lvlJc w:val="left"/>
      <w:pPr>
        <w:ind w:left="2100" w:hanging="420"/>
      </w:pPr>
      <w:rPr>
        <w:rFonts w:ascii="Wingdings" w:eastAsia="Wingdings" w:hAnsi="Wingdings" w:cs="Wingdings" w:hint="default"/>
      </w:rPr>
    </w:lvl>
    <w:lvl w:ilvl="5" w:tplc="60A06606">
      <w:start w:val="1"/>
      <w:numFmt w:val="bullet"/>
      <w:lvlText w:val=""/>
      <w:lvlJc w:val="left"/>
      <w:pPr>
        <w:ind w:left="2520" w:hanging="420"/>
      </w:pPr>
      <w:rPr>
        <w:rFonts w:ascii="Wingdings" w:eastAsia="Wingdings" w:hAnsi="Wingdings" w:cs="Wingdings" w:hint="default"/>
      </w:rPr>
    </w:lvl>
    <w:lvl w:ilvl="6" w:tplc="70BC6A6A">
      <w:start w:val="1"/>
      <w:numFmt w:val="bullet"/>
      <w:lvlText w:val=""/>
      <w:lvlJc w:val="left"/>
      <w:pPr>
        <w:ind w:left="2940" w:hanging="420"/>
      </w:pPr>
      <w:rPr>
        <w:rFonts w:ascii="Wingdings" w:eastAsia="Wingdings" w:hAnsi="Wingdings" w:cs="Wingdings" w:hint="default"/>
      </w:rPr>
    </w:lvl>
    <w:lvl w:ilvl="7" w:tplc="F920D0BE">
      <w:start w:val="1"/>
      <w:numFmt w:val="bullet"/>
      <w:lvlText w:val=""/>
      <w:lvlJc w:val="left"/>
      <w:pPr>
        <w:ind w:left="3360" w:hanging="420"/>
      </w:pPr>
      <w:rPr>
        <w:rFonts w:ascii="Wingdings" w:eastAsia="Wingdings" w:hAnsi="Wingdings" w:cs="Wingdings" w:hint="default"/>
      </w:rPr>
    </w:lvl>
    <w:lvl w:ilvl="8" w:tplc="81FC0BAA">
      <w:start w:val="1"/>
      <w:numFmt w:val="bullet"/>
      <w:lvlText w:val=""/>
      <w:lvlJc w:val="left"/>
      <w:pPr>
        <w:ind w:left="3780" w:hanging="42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00000004"/>
    <w:multiLevelType w:val="hybridMultilevel"/>
    <w:tmpl w:val="00000000"/>
    <w:lvl w:ilvl="0" w:tplc="E8B033A8">
      <w:start w:val="1"/>
      <w:numFmt w:val="lowerLetter"/>
      <w:lvlText w:val="%1)"/>
      <w:lvlJc w:val="left"/>
      <w:pPr>
        <w:ind w:left="1260" w:hanging="420"/>
      </w:pPr>
    </w:lvl>
    <w:lvl w:ilvl="1" w:tplc="275C3836">
      <w:start w:val="1"/>
      <w:numFmt w:val="lowerLetter"/>
      <w:lvlText w:val="%2)"/>
      <w:lvlJc w:val="left"/>
      <w:pPr>
        <w:ind w:left="1680" w:hanging="420"/>
      </w:pPr>
    </w:lvl>
    <w:lvl w:ilvl="2" w:tplc="D9DA0C50">
      <w:start w:val="1"/>
      <w:numFmt w:val="lowerRoman"/>
      <w:lvlText w:val="%3."/>
      <w:lvlJc w:val="right"/>
      <w:pPr>
        <w:ind w:left="2100" w:hanging="420"/>
      </w:pPr>
    </w:lvl>
    <w:lvl w:ilvl="3" w:tplc="D138EAAA">
      <w:start w:val="1"/>
      <w:numFmt w:val="decimal"/>
      <w:lvlText w:val="%4."/>
      <w:lvlJc w:val="left"/>
      <w:pPr>
        <w:ind w:left="2520" w:hanging="420"/>
      </w:pPr>
    </w:lvl>
    <w:lvl w:ilvl="4" w:tplc="2BDE5B2A">
      <w:start w:val="1"/>
      <w:numFmt w:val="lowerLetter"/>
      <w:lvlText w:val="%5)"/>
      <w:lvlJc w:val="left"/>
      <w:pPr>
        <w:ind w:left="2940" w:hanging="420"/>
      </w:pPr>
    </w:lvl>
    <w:lvl w:ilvl="5" w:tplc="B874F2D0">
      <w:start w:val="1"/>
      <w:numFmt w:val="lowerRoman"/>
      <w:lvlText w:val="%6."/>
      <w:lvlJc w:val="right"/>
      <w:pPr>
        <w:ind w:left="3360" w:hanging="420"/>
      </w:pPr>
    </w:lvl>
    <w:lvl w:ilvl="6" w:tplc="AAFC27BA">
      <w:start w:val="1"/>
      <w:numFmt w:val="decimal"/>
      <w:lvlText w:val="%7."/>
      <w:lvlJc w:val="left"/>
      <w:pPr>
        <w:ind w:left="3780" w:hanging="420"/>
      </w:pPr>
    </w:lvl>
    <w:lvl w:ilvl="7" w:tplc="624C5540">
      <w:start w:val="1"/>
      <w:numFmt w:val="lowerLetter"/>
      <w:lvlText w:val="%8)"/>
      <w:lvlJc w:val="left"/>
      <w:pPr>
        <w:ind w:left="4200" w:hanging="420"/>
      </w:pPr>
    </w:lvl>
    <w:lvl w:ilvl="8" w:tplc="EBAE0AEA">
      <w:start w:val="1"/>
      <w:numFmt w:val="lowerRoman"/>
      <w:lvlText w:val="%9."/>
      <w:lvlJc w:val="right"/>
      <w:pPr>
        <w:ind w:left="4620" w:hanging="420"/>
      </w:pPr>
    </w:lvl>
  </w:abstractNum>
  <w:abstractNum w:abstractNumId="4" w15:restartNumberingAfterBreak="0">
    <w:nsid w:val="00000005"/>
    <w:multiLevelType w:val="hybridMultilevel"/>
    <w:tmpl w:val="00000000"/>
    <w:lvl w:ilvl="0" w:tplc="3684F280">
      <w:start w:val="1"/>
      <w:numFmt w:val="decimal"/>
      <w:lvlText w:val="2.%1）"/>
      <w:lvlJc w:val="left"/>
      <w:pPr>
        <w:ind w:left="1080" w:hanging="360"/>
      </w:pPr>
      <w:rPr>
        <w:rFonts w:hint="default"/>
      </w:rPr>
    </w:lvl>
    <w:lvl w:ilvl="1" w:tplc="B600C8FC">
      <w:start w:val="1"/>
      <w:numFmt w:val="lowerLetter"/>
      <w:lvlText w:val="%2."/>
      <w:lvlJc w:val="left"/>
      <w:pPr>
        <w:ind w:left="1800" w:hanging="360"/>
      </w:pPr>
    </w:lvl>
    <w:lvl w:ilvl="2" w:tplc="E96EC116">
      <w:start w:val="1"/>
      <w:numFmt w:val="lowerRoman"/>
      <w:lvlText w:val="%3."/>
      <w:lvlJc w:val="right"/>
      <w:pPr>
        <w:ind w:left="2520" w:hanging="180"/>
      </w:pPr>
    </w:lvl>
    <w:lvl w:ilvl="3" w:tplc="0B18F06C">
      <w:start w:val="1"/>
      <w:numFmt w:val="decimal"/>
      <w:lvlText w:val="%4."/>
      <w:lvlJc w:val="left"/>
      <w:pPr>
        <w:ind w:left="3240" w:hanging="360"/>
      </w:pPr>
    </w:lvl>
    <w:lvl w:ilvl="4" w:tplc="29063974">
      <w:start w:val="1"/>
      <w:numFmt w:val="lowerLetter"/>
      <w:lvlText w:val="%5."/>
      <w:lvlJc w:val="left"/>
      <w:pPr>
        <w:ind w:left="3960" w:hanging="360"/>
      </w:pPr>
    </w:lvl>
    <w:lvl w:ilvl="5" w:tplc="A43C27C2">
      <w:start w:val="1"/>
      <w:numFmt w:val="lowerRoman"/>
      <w:lvlText w:val="%6."/>
      <w:lvlJc w:val="right"/>
      <w:pPr>
        <w:ind w:left="4680" w:hanging="180"/>
      </w:pPr>
    </w:lvl>
    <w:lvl w:ilvl="6" w:tplc="A36A8ED6">
      <w:start w:val="1"/>
      <w:numFmt w:val="decimal"/>
      <w:lvlText w:val="%7."/>
      <w:lvlJc w:val="left"/>
      <w:pPr>
        <w:ind w:left="5400" w:hanging="360"/>
      </w:pPr>
    </w:lvl>
    <w:lvl w:ilvl="7" w:tplc="1AEC400A">
      <w:start w:val="1"/>
      <w:numFmt w:val="lowerLetter"/>
      <w:lvlText w:val="%8."/>
      <w:lvlJc w:val="left"/>
      <w:pPr>
        <w:ind w:left="6120" w:hanging="360"/>
      </w:pPr>
    </w:lvl>
    <w:lvl w:ilvl="8" w:tplc="49E6705E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0000006"/>
    <w:multiLevelType w:val="hybridMultilevel"/>
    <w:tmpl w:val="00000000"/>
    <w:lvl w:ilvl="0" w:tplc="50509A04">
      <w:start w:val="1"/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</w:rPr>
    </w:lvl>
    <w:lvl w:ilvl="1" w:tplc="3376C4FE">
      <w:start w:val="1"/>
      <w:numFmt w:val="bullet"/>
      <w:lvlText w:val=""/>
      <w:lvlJc w:val="left"/>
      <w:pPr>
        <w:ind w:left="840" w:hanging="420"/>
      </w:pPr>
      <w:rPr>
        <w:rFonts w:ascii="Wingdings" w:eastAsia="Wingdings" w:hAnsi="Wingdings" w:cs="Wingdings" w:hint="default"/>
      </w:rPr>
    </w:lvl>
    <w:lvl w:ilvl="2" w:tplc="D83AD4EC">
      <w:start w:val="1"/>
      <w:numFmt w:val="bullet"/>
      <w:lvlText w:val=""/>
      <w:lvlJc w:val="left"/>
      <w:pPr>
        <w:ind w:left="1260" w:hanging="420"/>
      </w:pPr>
      <w:rPr>
        <w:rFonts w:ascii="Wingdings" w:eastAsia="Wingdings" w:hAnsi="Wingdings" w:cs="Wingdings" w:hint="default"/>
      </w:rPr>
    </w:lvl>
    <w:lvl w:ilvl="3" w:tplc="E1448474">
      <w:start w:val="1"/>
      <w:numFmt w:val="bullet"/>
      <w:lvlText w:val=""/>
      <w:lvlJc w:val="left"/>
      <w:pPr>
        <w:ind w:left="1680" w:hanging="420"/>
      </w:pPr>
      <w:rPr>
        <w:rFonts w:ascii="Wingdings" w:eastAsia="Wingdings" w:hAnsi="Wingdings" w:cs="Wingdings" w:hint="default"/>
      </w:rPr>
    </w:lvl>
    <w:lvl w:ilvl="4" w:tplc="CA468CD0">
      <w:start w:val="1"/>
      <w:numFmt w:val="bullet"/>
      <w:lvlText w:val=""/>
      <w:lvlJc w:val="left"/>
      <w:pPr>
        <w:ind w:left="2100" w:hanging="420"/>
      </w:pPr>
      <w:rPr>
        <w:rFonts w:ascii="Wingdings" w:eastAsia="Wingdings" w:hAnsi="Wingdings" w:cs="Wingdings" w:hint="default"/>
      </w:rPr>
    </w:lvl>
    <w:lvl w:ilvl="5" w:tplc="8C6CB212">
      <w:start w:val="1"/>
      <w:numFmt w:val="bullet"/>
      <w:lvlText w:val=""/>
      <w:lvlJc w:val="left"/>
      <w:pPr>
        <w:ind w:left="2520" w:hanging="420"/>
      </w:pPr>
      <w:rPr>
        <w:rFonts w:ascii="Wingdings" w:eastAsia="Wingdings" w:hAnsi="Wingdings" w:cs="Wingdings" w:hint="default"/>
      </w:rPr>
    </w:lvl>
    <w:lvl w:ilvl="6" w:tplc="0AEEB5EA">
      <w:start w:val="1"/>
      <w:numFmt w:val="bullet"/>
      <w:lvlText w:val=""/>
      <w:lvlJc w:val="left"/>
      <w:pPr>
        <w:ind w:left="2940" w:hanging="420"/>
      </w:pPr>
      <w:rPr>
        <w:rFonts w:ascii="Wingdings" w:eastAsia="Wingdings" w:hAnsi="Wingdings" w:cs="Wingdings" w:hint="default"/>
      </w:rPr>
    </w:lvl>
    <w:lvl w:ilvl="7" w:tplc="6C6E3BD6">
      <w:start w:val="1"/>
      <w:numFmt w:val="bullet"/>
      <w:lvlText w:val=""/>
      <w:lvlJc w:val="left"/>
      <w:pPr>
        <w:ind w:left="3360" w:hanging="420"/>
      </w:pPr>
      <w:rPr>
        <w:rFonts w:ascii="Wingdings" w:eastAsia="Wingdings" w:hAnsi="Wingdings" w:cs="Wingdings" w:hint="default"/>
      </w:rPr>
    </w:lvl>
    <w:lvl w:ilvl="8" w:tplc="0BCC0414">
      <w:start w:val="1"/>
      <w:numFmt w:val="bullet"/>
      <w:lvlText w:val=""/>
      <w:lvlJc w:val="left"/>
      <w:pPr>
        <w:ind w:left="3780" w:hanging="42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00000007"/>
    <w:multiLevelType w:val="hybridMultilevel"/>
    <w:tmpl w:val="00000000"/>
    <w:lvl w:ilvl="0" w:tplc="8EB4314C">
      <w:start w:val="1"/>
      <w:numFmt w:val="decimal"/>
      <w:lvlText w:val="%1."/>
      <w:lvlJc w:val="left"/>
      <w:pPr>
        <w:ind w:left="840" w:hanging="420"/>
      </w:pPr>
    </w:lvl>
    <w:lvl w:ilvl="1" w:tplc="B5C2826C">
      <w:start w:val="1"/>
      <w:numFmt w:val="lowerLetter"/>
      <w:lvlText w:val="%2)"/>
      <w:lvlJc w:val="left"/>
      <w:pPr>
        <w:ind w:left="1260" w:hanging="420"/>
      </w:pPr>
    </w:lvl>
    <w:lvl w:ilvl="2" w:tplc="D11A6C1A">
      <w:start w:val="1"/>
      <w:numFmt w:val="lowerRoman"/>
      <w:lvlText w:val="%3."/>
      <w:lvlJc w:val="right"/>
      <w:pPr>
        <w:ind w:left="1680" w:hanging="420"/>
      </w:pPr>
    </w:lvl>
    <w:lvl w:ilvl="3" w:tplc="9D369EA0">
      <w:start w:val="1"/>
      <w:numFmt w:val="decimal"/>
      <w:lvlText w:val="%4."/>
      <w:lvlJc w:val="left"/>
      <w:pPr>
        <w:ind w:left="2100" w:hanging="420"/>
      </w:pPr>
    </w:lvl>
    <w:lvl w:ilvl="4" w:tplc="EFFAF584">
      <w:start w:val="1"/>
      <w:numFmt w:val="lowerLetter"/>
      <w:lvlText w:val="%5)"/>
      <w:lvlJc w:val="left"/>
      <w:pPr>
        <w:ind w:left="2520" w:hanging="420"/>
      </w:pPr>
    </w:lvl>
    <w:lvl w:ilvl="5" w:tplc="67409EF8">
      <w:start w:val="1"/>
      <w:numFmt w:val="lowerRoman"/>
      <w:lvlText w:val="%6."/>
      <w:lvlJc w:val="right"/>
      <w:pPr>
        <w:ind w:left="2940" w:hanging="420"/>
      </w:pPr>
    </w:lvl>
    <w:lvl w:ilvl="6" w:tplc="0F78DF74">
      <w:start w:val="1"/>
      <w:numFmt w:val="decimal"/>
      <w:lvlText w:val="%7."/>
      <w:lvlJc w:val="left"/>
      <w:pPr>
        <w:ind w:left="3360" w:hanging="420"/>
      </w:pPr>
    </w:lvl>
    <w:lvl w:ilvl="7" w:tplc="129C3168">
      <w:start w:val="1"/>
      <w:numFmt w:val="lowerLetter"/>
      <w:lvlText w:val="%8)"/>
      <w:lvlJc w:val="left"/>
      <w:pPr>
        <w:ind w:left="3780" w:hanging="420"/>
      </w:pPr>
    </w:lvl>
    <w:lvl w:ilvl="8" w:tplc="DC86A5CC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00000008"/>
    <w:multiLevelType w:val="hybridMultilevel"/>
    <w:tmpl w:val="00000000"/>
    <w:lvl w:ilvl="0" w:tplc="34ECC860">
      <w:start w:val="1"/>
      <w:numFmt w:val="lowerLetter"/>
      <w:lvlText w:val="%1)"/>
      <w:lvlJc w:val="left"/>
      <w:pPr>
        <w:ind w:left="1260" w:hanging="420"/>
      </w:pPr>
    </w:lvl>
    <w:lvl w:ilvl="1" w:tplc="9932937E">
      <w:start w:val="1"/>
      <w:numFmt w:val="lowerLetter"/>
      <w:lvlText w:val="%2)"/>
      <w:lvlJc w:val="left"/>
      <w:pPr>
        <w:ind w:left="1680" w:hanging="420"/>
      </w:pPr>
    </w:lvl>
    <w:lvl w:ilvl="2" w:tplc="B8B6A156">
      <w:start w:val="1"/>
      <w:numFmt w:val="lowerRoman"/>
      <w:lvlText w:val="%3."/>
      <w:lvlJc w:val="right"/>
      <w:pPr>
        <w:ind w:left="2100" w:hanging="420"/>
      </w:pPr>
    </w:lvl>
    <w:lvl w:ilvl="3" w:tplc="D660A382">
      <w:start w:val="1"/>
      <w:numFmt w:val="decimal"/>
      <w:lvlText w:val="%4."/>
      <w:lvlJc w:val="left"/>
      <w:pPr>
        <w:ind w:left="2520" w:hanging="420"/>
      </w:pPr>
    </w:lvl>
    <w:lvl w:ilvl="4" w:tplc="2C1CB9A6">
      <w:start w:val="1"/>
      <w:numFmt w:val="lowerLetter"/>
      <w:lvlText w:val="%5)"/>
      <w:lvlJc w:val="left"/>
      <w:pPr>
        <w:ind w:left="2940" w:hanging="420"/>
      </w:pPr>
    </w:lvl>
    <w:lvl w:ilvl="5" w:tplc="94D06B72">
      <w:start w:val="1"/>
      <w:numFmt w:val="lowerRoman"/>
      <w:lvlText w:val="%6."/>
      <w:lvlJc w:val="right"/>
      <w:pPr>
        <w:ind w:left="3360" w:hanging="420"/>
      </w:pPr>
    </w:lvl>
    <w:lvl w:ilvl="6" w:tplc="9164328C">
      <w:start w:val="1"/>
      <w:numFmt w:val="decimal"/>
      <w:lvlText w:val="%7."/>
      <w:lvlJc w:val="left"/>
      <w:pPr>
        <w:ind w:left="3780" w:hanging="420"/>
      </w:pPr>
    </w:lvl>
    <w:lvl w:ilvl="7" w:tplc="74CA02A6">
      <w:start w:val="1"/>
      <w:numFmt w:val="lowerLetter"/>
      <w:lvlText w:val="%8)"/>
      <w:lvlJc w:val="left"/>
      <w:pPr>
        <w:ind w:left="4200" w:hanging="420"/>
      </w:pPr>
    </w:lvl>
    <w:lvl w:ilvl="8" w:tplc="F61C3F90">
      <w:start w:val="1"/>
      <w:numFmt w:val="lowerRoman"/>
      <w:lvlText w:val="%9."/>
      <w:lvlJc w:val="right"/>
      <w:pPr>
        <w:ind w:left="4620" w:hanging="420"/>
      </w:pPr>
    </w:lvl>
  </w:abstractNum>
  <w:abstractNum w:abstractNumId="8" w15:restartNumberingAfterBreak="0">
    <w:nsid w:val="00000009"/>
    <w:multiLevelType w:val="multilevel"/>
    <w:tmpl w:val="00000000"/>
    <w:lvl w:ilvl="0">
      <w:start w:val="3"/>
      <w:numFmt w:val="decimal"/>
      <w:lvlText w:val="%1."/>
      <w:lvlJc w:val="left"/>
      <w:pPr>
        <w:ind w:left="600" w:hanging="600"/>
      </w:pPr>
      <w:rPr>
        <w:rFonts w:ascii="宋体" w:eastAsia="宋体" w:hAnsiTheme="minorEastAsia" w:cs="宋体" w:hint="default"/>
      </w:rPr>
    </w:lvl>
    <w:lvl w:ilvl="1">
      <w:start w:val="1"/>
      <w:numFmt w:val="decimal"/>
      <w:lvlText w:val="%1.%2）"/>
      <w:lvlJc w:val="left"/>
      <w:pPr>
        <w:ind w:left="1080" w:hanging="720"/>
      </w:pPr>
      <w:rPr>
        <w:rFonts w:ascii="Calibri" w:eastAsiaTheme="minorEastAsia" w:hAnsiTheme="minorHAnsi" w:cs="Calibri" w:hint="default"/>
      </w:rPr>
    </w:lvl>
    <w:lvl w:ilvl="2">
      <w:start w:val="1"/>
      <w:numFmt w:val="decimal"/>
      <w:lvlText w:val="%1.%2）%3."/>
      <w:lvlJc w:val="left"/>
      <w:pPr>
        <w:ind w:left="1440" w:hanging="720"/>
      </w:pPr>
      <w:rPr>
        <w:rFonts w:ascii="宋体" w:eastAsia="宋体" w:hAnsiTheme="minorEastAsia" w:cs="宋体" w:hint="default"/>
      </w:rPr>
    </w:lvl>
    <w:lvl w:ilvl="3">
      <w:start w:val="1"/>
      <w:numFmt w:val="decimal"/>
      <w:lvlText w:val="%1.%2）%3.%4."/>
      <w:lvlJc w:val="left"/>
      <w:pPr>
        <w:ind w:left="2160" w:hanging="1080"/>
      </w:pPr>
      <w:rPr>
        <w:rFonts w:ascii="宋体" w:eastAsia="宋体" w:hAnsiTheme="minorEastAsia" w:cs="宋体" w:hint="default"/>
      </w:rPr>
    </w:lvl>
    <w:lvl w:ilvl="4">
      <w:start w:val="1"/>
      <w:numFmt w:val="decimal"/>
      <w:lvlText w:val="%1.%2）%3.%4.%5."/>
      <w:lvlJc w:val="left"/>
      <w:pPr>
        <w:ind w:left="2520" w:hanging="1080"/>
      </w:pPr>
      <w:rPr>
        <w:rFonts w:ascii="宋体" w:eastAsia="宋体" w:hAnsiTheme="minorEastAsia" w:cs="宋体" w:hint="default"/>
      </w:rPr>
    </w:lvl>
    <w:lvl w:ilvl="5">
      <w:start w:val="1"/>
      <w:numFmt w:val="decimal"/>
      <w:lvlText w:val="%1.%2）%3.%4.%5.%6."/>
      <w:lvlJc w:val="left"/>
      <w:pPr>
        <w:ind w:left="3240" w:hanging="1440"/>
      </w:pPr>
      <w:rPr>
        <w:rFonts w:ascii="宋体" w:eastAsia="宋体" w:hAnsiTheme="minorEastAsia" w:cs="宋体" w:hint="default"/>
      </w:rPr>
    </w:lvl>
    <w:lvl w:ilvl="6">
      <w:start w:val="1"/>
      <w:numFmt w:val="decimal"/>
      <w:lvlText w:val="%1.%2）%3.%4.%5.%6.%7."/>
      <w:lvlJc w:val="left"/>
      <w:pPr>
        <w:ind w:left="3600" w:hanging="1440"/>
      </w:pPr>
      <w:rPr>
        <w:rFonts w:ascii="宋体" w:eastAsia="宋体" w:hAnsiTheme="minorEastAsia" w:cs="宋体" w:hint="default"/>
      </w:rPr>
    </w:lvl>
    <w:lvl w:ilvl="7">
      <w:start w:val="1"/>
      <w:numFmt w:val="decimal"/>
      <w:lvlText w:val="%1.%2）%3.%4.%5.%6.%7.%8."/>
      <w:lvlJc w:val="left"/>
      <w:pPr>
        <w:ind w:left="4320" w:hanging="1800"/>
      </w:pPr>
      <w:rPr>
        <w:rFonts w:ascii="宋体" w:eastAsia="宋体" w:hAnsiTheme="minorEastAsia" w:cs="宋体" w:hint="default"/>
      </w:rPr>
    </w:lvl>
    <w:lvl w:ilvl="8">
      <w:start w:val="1"/>
      <w:numFmt w:val="decimal"/>
      <w:lvlText w:val="%1.%2）%3.%4.%5.%6.%7.%8.%9."/>
      <w:lvlJc w:val="left"/>
      <w:pPr>
        <w:ind w:left="4680" w:hanging="1800"/>
      </w:pPr>
      <w:rPr>
        <w:rFonts w:ascii="宋体" w:eastAsia="宋体" w:hAnsiTheme="minorEastAsia" w:cs="宋体" w:hint="default"/>
      </w:rPr>
    </w:lvl>
  </w:abstractNum>
  <w:abstractNum w:abstractNumId="9" w15:restartNumberingAfterBreak="0">
    <w:nsid w:val="0000000A"/>
    <w:multiLevelType w:val="hybridMultilevel"/>
    <w:tmpl w:val="00000000"/>
    <w:lvl w:ilvl="0" w:tplc="B9349A00">
      <w:start w:val="1"/>
      <w:numFmt w:val="decimal"/>
      <w:lvlText w:val="3.%1）"/>
      <w:lvlJc w:val="left"/>
      <w:pPr>
        <w:ind w:left="778" w:hanging="360"/>
      </w:pPr>
      <w:rPr>
        <w:rFonts w:hint="default"/>
      </w:rPr>
    </w:lvl>
    <w:lvl w:ilvl="1" w:tplc="728265F8">
      <w:start w:val="1"/>
      <w:numFmt w:val="lowerLetter"/>
      <w:lvlText w:val="%2."/>
      <w:lvlJc w:val="left"/>
      <w:pPr>
        <w:ind w:left="1440" w:hanging="360"/>
      </w:pPr>
    </w:lvl>
    <w:lvl w:ilvl="2" w:tplc="45506CEA">
      <w:start w:val="1"/>
      <w:numFmt w:val="lowerRoman"/>
      <w:lvlText w:val="%3."/>
      <w:lvlJc w:val="right"/>
      <w:pPr>
        <w:ind w:left="2160" w:hanging="180"/>
      </w:pPr>
    </w:lvl>
    <w:lvl w:ilvl="3" w:tplc="A61E524C">
      <w:start w:val="1"/>
      <w:numFmt w:val="decimal"/>
      <w:lvlText w:val="%4."/>
      <w:lvlJc w:val="left"/>
      <w:pPr>
        <w:ind w:left="2880" w:hanging="360"/>
      </w:pPr>
    </w:lvl>
    <w:lvl w:ilvl="4" w:tplc="C50E457E">
      <w:start w:val="1"/>
      <w:numFmt w:val="lowerLetter"/>
      <w:lvlText w:val="%5."/>
      <w:lvlJc w:val="left"/>
      <w:pPr>
        <w:ind w:left="3600" w:hanging="360"/>
      </w:pPr>
    </w:lvl>
    <w:lvl w:ilvl="5" w:tplc="66CE5B96">
      <w:start w:val="1"/>
      <w:numFmt w:val="lowerRoman"/>
      <w:lvlText w:val="%6."/>
      <w:lvlJc w:val="right"/>
      <w:pPr>
        <w:ind w:left="4320" w:hanging="180"/>
      </w:pPr>
    </w:lvl>
    <w:lvl w:ilvl="6" w:tplc="E5D603BC">
      <w:start w:val="1"/>
      <w:numFmt w:val="decimal"/>
      <w:lvlText w:val="%7."/>
      <w:lvlJc w:val="left"/>
      <w:pPr>
        <w:ind w:left="5040" w:hanging="360"/>
      </w:pPr>
    </w:lvl>
    <w:lvl w:ilvl="7" w:tplc="A8AE8F0C">
      <w:start w:val="1"/>
      <w:numFmt w:val="lowerLetter"/>
      <w:lvlText w:val="%8."/>
      <w:lvlJc w:val="left"/>
      <w:pPr>
        <w:ind w:left="5760" w:hanging="360"/>
      </w:pPr>
    </w:lvl>
    <w:lvl w:ilvl="8" w:tplc="42365DA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000000B"/>
    <w:multiLevelType w:val="hybridMultilevel"/>
    <w:tmpl w:val="00000000"/>
    <w:lvl w:ilvl="0" w:tplc="E00607FC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8D56AC0E">
      <w:start w:val="1"/>
      <w:numFmt w:val="lowerLetter"/>
      <w:lvlText w:val="%2."/>
      <w:lvlJc w:val="left"/>
      <w:pPr>
        <w:ind w:left="1440" w:hanging="360"/>
      </w:pPr>
    </w:lvl>
    <w:lvl w:ilvl="2" w:tplc="07A24352">
      <w:start w:val="1"/>
      <w:numFmt w:val="lowerRoman"/>
      <w:lvlText w:val="%3."/>
      <w:lvlJc w:val="right"/>
      <w:pPr>
        <w:ind w:left="2160" w:hanging="180"/>
      </w:pPr>
    </w:lvl>
    <w:lvl w:ilvl="3" w:tplc="FD5C7162">
      <w:start w:val="1"/>
      <w:numFmt w:val="decimal"/>
      <w:lvlText w:val="%4."/>
      <w:lvlJc w:val="left"/>
      <w:pPr>
        <w:ind w:left="2880" w:hanging="360"/>
      </w:pPr>
    </w:lvl>
    <w:lvl w:ilvl="4" w:tplc="2AF207C0">
      <w:start w:val="1"/>
      <w:numFmt w:val="lowerLetter"/>
      <w:lvlText w:val="%5."/>
      <w:lvlJc w:val="left"/>
      <w:pPr>
        <w:ind w:left="3600" w:hanging="360"/>
      </w:pPr>
    </w:lvl>
    <w:lvl w:ilvl="5" w:tplc="D12C1C50">
      <w:start w:val="1"/>
      <w:numFmt w:val="lowerRoman"/>
      <w:lvlText w:val="%6."/>
      <w:lvlJc w:val="right"/>
      <w:pPr>
        <w:ind w:left="4320" w:hanging="180"/>
      </w:pPr>
    </w:lvl>
    <w:lvl w:ilvl="6" w:tplc="74D0D18A">
      <w:start w:val="1"/>
      <w:numFmt w:val="decimal"/>
      <w:lvlText w:val="%7."/>
      <w:lvlJc w:val="left"/>
      <w:pPr>
        <w:ind w:left="5040" w:hanging="360"/>
      </w:pPr>
    </w:lvl>
    <w:lvl w:ilvl="7" w:tplc="2B385412">
      <w:start w:val="1"/>
      <w:numFmt w:val="lowerLetter"/>
      <w:lvlText w:val="%8."/>
      <w:lvlJc w:val="left"/>
      <w:pPr>
        <w:ind w:left="5760" w:hanging="360"/>
      </w:pPr>
    </w:lvl>
    <w:lvl w:ilvl="8" w:tplc="A628F5D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000000C"/>
    <w:multiLevelType w:val="multilevel"/>
    <w:tmpl w:val="00000000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50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29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438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422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37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15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7302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8088" w:hanging="1800"/>
      </w:pPr>
      <w:rPr>
        <w:rFonts w:hint="default"/>
      </w:rPr>
    </w:lvl>
  </w:abstractNum>
  <w:abstractNum w:abstractNumId="12" w15:restartNumberingAfterBreak="0">
    <w:nsid w:val="0000000D"/>
    <w:multiLevelType w:val="hybridMultilevel"/>
    <w:tmpl w:val="00000000"/>
    <w:lvl w:ilvl="0" w:tplc="118EE2A0">
      <w:start w:val="1"/>
      <w:numFmt w:val="decimal"/>
      <w:lvlText w:val="%1）"/>
      <w:lvlJc w:val="left"/>
      <w:pPr>
        <w:ind w:left="375" w:hanging="375"/>
      </w:pPr>
      <w:rPr>
        <w:rFonts w:hint="default"/>
      </w:rPr>
    </w:lvl>
    <w:lvl w:ilvl="1" w:tplc="B87C0382">
      <w:start w:val="1"/>
      <w:numFmt w:val="lowerLetter"/>
      <w:lvlText w:val="%2)"/>
      <w:lvlJc w:val="left"/>
      <w:pPr>
        <w:ind w:left="840" w:hanging="420"/>
      </w:pPr>
    </w:lvl>
    <w:lvl w:ilvl="2" w:tplc="E30AA660">
      <w:start w:val="1"/>
      <w:numFmt w:val="lowerRoman"/>
      <w:lvlText w:val="%3."/>
      <w:lvlJc w:val="right"/>
      <w:pPr>
        <w:ind w:left="1260" w:hanging="420"/>
      </w:pPr>
    </w:lvl>
    <w:lvl w:ilvl="3" w:tplc="4C826DAC">
      <w:start w:val="1"/>
      <w:numFmt w:val="decimal"/>
      <w:lvlText w:val="%4."/>
      <w:lvlJc w:val="left"/>
      <w:pPr>
        <w:ind w:left="1680" w:hanging="420"/>
      </w:pPr>
    </w:lvl>
    <w:lvl w:ilvl="4" w:tplc="D6CCDE72">
      <w:start w:val="1"/>
      <w:numFmt w:val="lowerLetter"/>
      <w:lvlText w:val="%5)"/>
      <w:lvlJc w:val="left"/>
      <w:pPr>
        <w:ind w:left="2100" w:hanging="420"/>
      </w:pPr>
    </w:lvl>
    <w:lvl w:ilvl="5" w:tplc="6434A2FE">
      <w:start w:val="1"/>
      <w:numFmt w:val="lowerRoman"/>
      <w:lvlText w:val="%6."/>
      <w:lvlJc w:val="right"/>
      <w:pPr>
        <w:ind w:left="2520" w:hanging="420"/>
      </w:pPr>
    </w:lvl>
    <w:lvl w:ilvl="6" w:tplc="59B2836A">
      <w:start w:val="1"/>
      <w:numFmt w:val="decimal"/>
      <w:lvlText w:val="%7."/>
      <w:lvlJc w:val="left"/>
      <w:pPr>
        <w:ind w:left="2940" w:hanging="420"/>
      </w:pPr>
    </w:lvl>
    <w:lvl w:ilvl="7" w:tplc="F54CE614">
      <w:start w:val="1"/>
      <w:numFmt w:val="lowerLetter"/>
      <w:lvlText w:val="%8)"/>
      <w:lvlJc w:val="left"/>
      <w:pPr>
        <w:ind w:left="3360" w:hanging="420"/>
      </w:pPr>
    </w:lvl>
    <w:lvl w:ilvl="8" w:tplc="2FDA40B2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0000000E"/>
    <w:multiLevelType w:val="hybridMultilevel"/>
    <w:tmpl w:val="00000000"/>
    <w:lvl w:ilvl="0" w:tplc="0EF2D5C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A69C40F6">
      <w:start w:val="1"/>
      <w:numFmt w:val="lowerLetter"/>
      <w:lvlText w:val="%2)"/>
      <w:lvlJc w:val="left"/>
      <w:pPr>
        <w:ind w:left="1265" w:hanging="420"/>
      </w:pPr>
    </w:lvl>
    <w:lvl w:ilvl="2" w:tplc="B094B590">
      <w:start w:val="1"/>
      <w:numFmt w:val="lowerRoman"/>
      <w:lvlText w:val="%3."/>
      <w:lvlJc w:val="right"/>
      <w:pPr>
        <w:ind w:left="1685" w:hanging="420"/>
      </w:pPr>
    </w:lvl>
    <w:lvl w:ilvl="3" w:tplc="E1F05178">
      <w:start w:val="1"/>
      <w:numFmt w:val="decimal"/>
      <w:lvlText w:val="%4."/>
      <w:lvlJc w:val="left"/>
      <w:pPr>
        <w:ind w:left="2105" w:hanging="420"/>
      </w:pPr>
    </w:lvl>
    <w:lvl w:ilvl="4" w:tplc="D9A889F4">
      <w:start w:val="1"/>
      <w:numFmt w:val="lowerLetter"/>
      <w:lvlText w:val="%5)"/>
      <w:lvlJc w:val="left"/>
      <w:pPr>
        <w:ind w:left="2525" w:hanging="420"/>
      </w:pPr>
    </w:lvl>
    <w:lvl w:ilvl="5" w:tplc="E6B08B1C">
      <w:start w:val="1"/>
      <w:numFmt w:val="lowerRoman"/>
      <w:lvlText w:val="%6."/>
      <w:lvlJc w:val="right"/>
      <w:pPr>
        <w:ind w:left="2945" w:hanging="420"/>
      </w:pPr>
    </w:lvl>
    <w:lvl w:ilvl="6" w:tplc="32AAFF28">
      <w:start w:val="1"/>
      <w:numFmt w:val="decimal"/>
      <w:lvlText w:val="%7."/>
      <w:lvlJc w:val="left"/>
      <w:pPr>
        <w:ind w:left="3365" w:hanging="420"/>
      </w:pPr>
    </w:lvl>
    <w:lvl w:ilvl="7" w:tplc="447EE996">
      <w:start w:val="1"/>
      <w:numFmt w:val="lowerLetter"/>
      <w:lvlText w:val="%8)"/>
      <w:lvlJc w:val="left"/>
      <w:pPr>
        <w:ind w:left="3785" w:hanging="420"/>
      </w:pPr>
    </w:lvl>
    <w:lvl w:ilvl="8" w:tplc="AFCE114A">
      <w:start w:val="1"/>
      <w:numFmt w:val="lowerRoman"/>
      <w:lvlText w:val="%9."/>
      <w:lvlJc w:val="right"/>
      <w:pPr>
        <w:ind w:left="4205" w:hanging="420"/>
      </w:pPr>
    </w:lvl>
  </w:abstractNum>
  <w:abstractNum w:abstractNumId="14" w15:restartNumberingAfterBreak="0">
    <w:nsid w:val="0000000F"/>
    <w:multiLevelType w:val="hybridMultilevel"/>
    <w:tmpl w:val="00000000"/>
    <w:lvl w:ilvl="0" w:tplc="7E702FC8">
      <w:start w:val="1"/>
      <w:numFmt w:val="decimal"/>
      <w:lvlText w:val="%1."/>
      <w:lvlJc w:val="left"/>
      <w:pPr>
        <w:ind w:left="840" w:hanging="420"/>
      </w:pPr>
    </w:lvl>
    <w:lvl w:ilvl="1" w:tplc="7960CFA0">
      <w:start w:val="1"/>
      <w:numFmt w:val="lowerLetter"/>
      <w:lvlText w:val="%2)"/>
      <w:lvlJc w:val="left"/>
      <w:pPr>
        <w:ind w:left="1260" w:hanging="420"/>
      </w:pPr>
    </w:lvl>
    <w:lvl w:ilvl="2" w:tplc="CEA65864">
      <w:start w:val="1"/>
      <w:numFmt w:val="lowerRoman"/>
      <w:lvlText w:val="%3."/>
      <w:lvlJc w:val="right"/>
      <w:pPr>
        <w:ind w:left="1680" w:hanging="420"/>
      </w:pPr>
    </w:lvl>
    <w:lvl w:ilvl="3" w:tplc="80945474">
      <w:start w:val="1"/>
      <w:numFmt w:val="decimal"/>
      <w:lvlText w:val="%4."/>
      <w:lvlJc w:val="left"/>
      <w:pPr>
        <w:ind w:left="2100" w:hanging="420"/>
      </w:pPr>
    </w:lvl>
    <w:lvl w:ilvl="4" w:tplc="4E7AF432">
      <w:start w:val="1"/>
      <w:numFmt w:val="lowerLetter"/>
      <w:lvlText w:val="%5)"/>
      <w:lvlJc w:val="left"/>
      <w:pPr>
        <w:ind w:left="2520" w:hanging="420"/>
      </w:pPr>
    </w:lvl>
    <w:lvl w:ilvl="5" w:tplc="D4C88DF4">
      <w:start w:val="1"/>
      <w:numFmt w:val="lowerRoman"/>
      <w:lvlText w:val="%6."/>
      <w:lvlJc w:val="right"/>
      <w:pPr>
        <w:ind w:left="2940" w:hanging="420"/>
      </w:pPr>
    </w:lvl>
    <w:lvl w:ilvl="6" w:tplc="6170A506">
      <w:start w:val="1"/>
      <w:numFmt w:val="decimal"/>
      <w:lvlText w:val="%7."/>
      <w:lvlJc w:val="left"/>
      <w:pPr>
        <w:ind w:left="3360" w:hanging="420"/>
      </w:pPr>
    </w:lvl>
    <w:lvl w:ilvl="7" w:tplc="4A96ABAA">
      <w:start w:val="1"/>
      <w:numFmt w:val="lowerLetter"/>
      <w:lvlText w:val="%8)"/>
      <w:lvlJc w:val="left"/>
      <w:pPr>
        <w:ind w:left="3780" w:hanging="420"/>
      </w:pPr>
    </w:lvl>
    <w:lvl w:ilvl="8" w:tplc="1E88D202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00000010"/>
    <w:multiLevelType w:val="hybridMultilevel"/>
    <w:tmpl w:val="00000000"/>
    <w:lvl w:ilvl="0" w:tplc="0590C37E">
      <w:start w:val="1"/>
      <w:numFmt w:val="decimal"/>
      <w:lvlText w:val="%1."/>
      <w:lvlJc w:val="left"/>
      <w:pPr>
        <w:ind w:left="840" w:hanging="420"/>
      </w:pPr>
    </w:lvl>
    <w:lvl w:ilvl="1" w:tplc="5FB64986">
      <w:start w:val="1"/>
      <w:numFmt w:val="lowerLetter"/>
      <w:lvlText w:val="%2)"/>
      <w:lvlJc w:val="left"/>
      <w:pPr>
        <w:ind w:left="1260" w:hanging="420"/>
      </w:pPr>
    </w:lvl>
    <w:lvl w:ilvl="2" w:tplc="EB12C8B4">
      <w:start w:val="1"/>
      <w:numFmt w:val="lowerRoman"/>
      <w:lvlText w:val="%3."/>
      <w:lvlJc w:val="right"/>
      <w:pPr>
        <w:ind w:left="1680" w:hanging="420"/>
      </w:pPr>
    </w:lvl>
    <w:lvl w:ilvl="3" w:tplc="4F002AD4">
      <w:start w:val="1"/>
      <w:numFmt w:val="decimal"/>
      <w:lvlText w:val="%4."/>
      <w:lvlJc w:val="left"/>
      <w:pPr>
        <w:ind w:left="2100" w:hanging="420"/>
      </w:pPr>
    </w:lvl>
    <w:lvl w:ilvl="4" w:tplc="904408CC">
      <w:start w:val="1"/>
      <w:numFmt w:val="lowerLetter"/>
      <w:lvlText w:val="%5)"/>
      <w:lvlJc w:val="left"/>
      <w:pPr>
        <w:ind w:left="2520" w:hanging="420"/>
      </w:pPr>
    </w:lvl>
    <w:lvl w:ilvl="5" w:tplc="C366DB46">
      <w:start w:val="1"/>
      <w:numFmt w:val="lowerRoman"/>
      <w:lvlText w:val="%6."/>
      <w:lvlJc w:val="right"/>
      <w:pPr>
        <w:ind w:left="2940" w:hanging="420"/>
      </w:pPr>
    </w:lvl>
    <w:lvl w:ilvl="6" w:tplc="BB426BDE">
      <w:start w:val="1"/>
      <w:numFmt w:val="decimal"/>
      <w:lvlText w:val="%7."/>
      <w:lvlJc w:val="left"/>
      <w:pPr>
        <w:ind w:left="3360" w:hanging="420"/>
      </w:pPr>
    </w:lvl>
    <w:lvl w:ilvl="7" w:tplc="C02CF57E">
      <w:start w:val="1"/>
      <w:numFmt w:val="lowerLetter"/>
      <w:lvlText w:val="%8)"/>
      <w:lvlJc w:val="left"/>
      <w:pPr>
        <w:ind w:left="3780" w:hanging="420"/>
      </w:pPr>
    </w:lvl>
    <w:lvl w:ilvl="8" w:tplc="8170277A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00000011"/>
    <w:multiLevelType w:val="hybridMultilevel"/>
    <w:tmpl w:val="00000000"/>
    <w:lvl w:ilvl="0" w:tplc="F96E9242">
      <w:start w:val="1"/>
      <w:numFmt w:val="decimal"/>
      <w:lvlText w:val="2.%1）"/>
      <w:lvlJc w:val="left"/>
      <w:pPr>
        <w:ind w:left="1200" w:hanging="360"/>
      </w:pPr>
      <w:rPr>
        <w:rFonts w:hint="default"/>
      </w:rPr>
    </w:lvl>
    <w:lvl w:ilvl="1" w:tplc="8B443ECE">
      <w:start w:val="1"/>
      <w:numFmt w:val="lowerLetter"/>
      <w:lvlText w:val="%2."/>
      <w:lvlJc w:val="left"/>
      <w:pPr>
        <w:ind w:left="1920" w:hanging="360"/>
      </w:pPr>
    </w:lvl>
    <w:lvl w:ilvl="2" w:tplc="BABE7968">
      <w:start w:val="1"/>
      <w:numFmt w:val="lowerRoman"/>
      <w:lvlText w:val="%3."/>
      <w:lvlJc w:val="right"/>
      <w:pPr>
        <w:ind w:left="2640" w:hanging="180"/>
      </w:pPr>
    </w:lvl>
    <w:lvl w:ilvl="3" w:tplc="26223A5E">
      <w:start w:val="1"/>
      <w:numFmt w:val="decimal"/>
      <w:lvlText w:val="%4."/>
      <w:lvlJc w:val="left"/>
      <w:pPr>
        <w:ind w:left="3360" w:hanging="360"/>
      </w:pPr>
    </w:lvl>
    <w:lvl w:ilvl="4" w:tplc="748A607A">
      <w:start w:val="1"/>
      <w:numFmt w:val="lowerLetter"/>
      <w:lvlText w:val="%5."/>
      <w:lvlJc w:val="left"/>
      <w:pPr>
        <w:ind w:left="4080" w:hanging="360"/>
      </w:pPr>
    </w:lvl>
    <w:lvl w:ilvl="5" w:tplc="C6FC6F52">
      <w:start w:val="1"/>
      <w:numFmt w:val="lowerRoman"/>
      <w:lvlText w:val="%6."/>
      <w:lvlJc w:val="right"/>
      <w:pPr>
        <w:ind w:left="4800" w:hanging="180"/>
      </w:pPr>
    </w:lvl>
    <w:lvl w:ilvl="6" w:tplc="001ECEC0">
      <w:start w:val="1"/>
      <w:numFmt w:val="decimal"/>
      <w:lvlText w:val="%7."/>
      <w:lvlJc w:val="left"/>
      <w:pPr>
        <w:ind w:left="5520" w:hanging="360"/>
      </w:pPr>
    </w:lvl>
    <w:lvl w:ilvl="7" w:tplc="57D8703E">
      <w:start w:val="1"/>
      <w:numFmt w:val="lowerLetter"/>
      <w:lvlText w:val="%8."/>
      <w:lvlJc w:val="left"/>
      <w:pPr>
        <w:ind w:left="6240" w:hanging="360"/>
      </w:pPr>
    </w:lvl>
    <w:lvl w:ilvl="8" w:tplc="76DC7504">
      <w:start w:val="1"/>
      <w:numFmt w:val="lowerRoman"/>
      <w:lvlText w:val="%9."/>
      <w:lvlJc w:val="right"/>
      <w:pPr>
        <w:ind w:left="6960" w:hanging="180"/>
      </w:pPr>
    </w:lvl>
  </w:abstractNum>
  <w:abstractNum w:abstractNumId="17" w15:restartNumberingAfterBreak="0">
    <w:nsid w:val="00000012"/>
    <w:multiLevelType w:val="hybridMultilevel"/>
    <w:tmpl w:val="00000000"/>
    <w:lvl w:ilvl="0" w:tplc="5FC80AB6">
      <w:start w:val="1"/>
      <w:numFmt w:val="decimal"/>
      <w:lvlText w:val="%1."/>
      <w:lvlJc w:val="left"/>
      <w:pPr>
        <w:ind w:left="1140" w:hanging="360"/>
      </w:pPr>
      <w:rPr>
        <w:b/>
      </w:rPr>
    </w:lvl>
    <w:lvl w:ilvl="1" w:tplc="53D8E980">
      <w:start w:val="1"/>
      <w:numFmt w:val="lowerLetter"/>
      <w:lvlText w:val="%2."/>
      <w:lvlJc w:val="left"/>
      <w:pPr>
        <w:ind w:left="1860" w:hanging="360"/>
      </w:pPr>
    </w:lvl>
    <w:lvl w:ilvl="2" w:tplc="9758AE36">
      <w:start w:val="1"/>
      <w:numFmt w:val="lowerRoman"/>
      <w:lvlText w:val="%3."/>
      <w:lvlJc w:val="right"/>
      <w:pPr>
        <w:ind w:left="2580" w:hanging="180"/>
      </w:pPr>
    </w:lvl>
    <w:lvl w:ilvl="3" w:tplc="0436DA18">
      <w:start w:val="1"/>
      <w:numFmt w:val="decimal"/>
      <w:lvlText w:val="%4."/>
      <w:lvlJc w:val="left"/>
      <w:pPr>
        <w:ind w:left="3300" w:hanging="360"/>
      </w:pPr>
    </w:lvl>
    <w:lvl w:ilvl="4" w:tplc="4D1CC454">
      <w:start w:val="1"/>
      <w:numFmt w:val="lowerLetter"/>
      <w:lvlText w:val="%5."/>
      <w:lvlJc w:val="left"/>
      <w:pPr>
        <w:ind w:left="4020" w:hanging="360"/>
      </w:pPr>
    </w:lvl>
    <w:lvl w:ilvl="5" w:tplc="60ECD7B2">
      <w:start w:val="1"/>
      <w:numFmt w:val="lowerRoman"/>
      <w:lvlText w:val="%6."/>
      <w:lvlJc w:val="right"/>
      <w:pPr>
        <w:ind w:left="4740" w:hanging="180"/>
      </w:pPr>
    </w:lvl>
    <w:lvl w:ilvl="6" w:tplc="68F29100">
      <w:start w:val="1"/>
      <w:numFmt w:val="decimal"/>
      <w:lvlText w:val="%7."/>
      <w:lvlJc w:val="left"/>
      <w:pPr>
        <w:ind w:left="5460" w:hanging="360"/>
      </w:pPr>
    </w:lvl>
    <w:lvl w:ilvl="7" w:tplc="3242924A">
      <w:start w:val="1"/>
      <w:numFmt w:val="lowerLetter"/>
      <w:lvlText w:val="%8."/>
      <w:lvlJc w:val="left"/>
      <w:pPr>
        <w:ind w:left="6180" w:hanging="360"/>
      </w:pPr>
    </w:lvl>
    <w:lvl w:ilvl="8" w:tplc="8C3687CC">
      <w:start w:val="1"/>
      <w:numFmt w:val="lowerRoman"/>
      <w:lvlText w:val="%9."/>
      <w:lvlJc w:val="right"/>
      <w:pPr>
        <w:ind w:left="6900" w:hanging="180"/>
      </w:pPr>
    </w:lvl>
  </w:abstractNum>
  <w:abstractNum w:abstractNumId="18" w15:restartNumberingAfterBreak="0">
    <w:nsid w:val="00000013"/>
    <w:multiLevelType w:val="hybridMultilevel"/>
    <w:tmpl w:val="00000000"/>
    <w:lvl w:ilvl="0" w:tplc="204C7304">
      <w:start w:val="1"/>
      <w:numFmt w:val="decimal"/>
      <w:lvlText w:val="%1."/>
      <w:lvlJc w:val="left"/>
      <w:pPr>
        <w:ind w:left="840" w:hanging="420"/>
      </w:pPr>
    </w:lvl>
    <w:lvl w:ilvl="1" w:tplc="E23A697E">
      <w:start w:val="1"/>
      <w:numFmt w:val="lowerLetter"/>
      <w:lvlText w:val="%2)"/>
      <w:lvlJc w:val="left"/>
      <w:pPr>
        <w:ind w:left="1260" w:hanging="420"/>
      </w:pPr>
    </w:lvl>
    <w:lvl w:ilvl="2" w:tplc="8B8AB028">
      <w:start w:val="1"/>
      <w:numFmt w:val="lowerRoman"/>
      <w:lvlText w:val="%3."/>
      <w:lvlJc w:val="right"/>
      <w:pPr>
        <w:ind w:left="1680" w:hanging="420"/>
      </w:pPr>
    </w:lvl>
    <w:lvl w:ilvl="3" w:tplc="8B166388">
      <w:start w:val="1"/>
      <w:numFmt w:val="decimal"/>
      <w:lvlText w:val="%4."/>
      <w:lvlJc w:val="left"/>
      <w:pPr>
        <w:ind w:left="2100" w:hanging="420"/>
      </w:pPr>
    </w:lvl>
    <w:lvl w:ilvl="4" w:tplc="D7101BC4">
      <w:start w:val="1"/>
      <w:numFmt w:val="lowerLetter"/>
      <w:lvlText w:val="%5)"/>
      <w:lvlJc w:val="left"/>
      <w:pPr>
        <w:ind w:left="2520" w:hanging="420"/>
      </w:pPr>
    </w:lvl>
    <w:lvl w:ilvl="5" w:tplc="B2FAD148">
      <w:start w:val="1"/>
      <w:numFmt w:val="lowerRoman"/>
      <w:lvlText w:val="%6."/>
      <w:lvlJc w:val="right"/>
      <w:pPr>
        <w:ind w:left="2940" w:hanging="420"/>
      </w:pPr>
    </w:lvl>
    <w:lvl w:ilvl="6" w:tplc="670A43FE">
      <w:start w:val="1"/>
      <w:numFmt w:val="decimal"/>
      <w:lvlText w:val="%7."/>
      <w:lvlJc w:val="left"/>
      <w:pPr>
        <w:ind w:left="3360" w:hanging="420"/>
      </w:pPr>
    </w:lvl>
    <w:lvl w:ilvl="7" w:tplc="FD9E5EB6">
      <w:start w:val="1"/>
      <w:numFmt w:val="lowerLetter"/>
      <w:lvlText w:val="%8)"/>
      <w:lvlJc w:val="left"/>
      <w:pPr>
        <w:ind w:left="3780" w:hanging="420"/>
      </w:pPr>
    </w:lvl>
    <w:lvl w:ilvl="8" w:tplc="DEA01986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00000014"/>
    <w:multiLevelType w:val="multilevel"/>
    <w:tmpl w:val="00000000"/>
    <w:lvl w:ilvl="0">
      <w:start w:val="1"/>
      <w:numFmt w:val="decimal"/>
      <w:pStyle w:val="MemoLis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00000015"/>
    <w:multiLevelType w:val="hybridMultilevel"/>
    <w:tmpl w:val="00000000"/>
    <w:lvl w:ilvl="0" w:tplc="9E328F88">
      <w:start w:val="1"/>
      <w:numFmt w:val="lowerRoman"/>
      <w:lvlText w:val="%1."/>
      <w:lvlJc w:val="right"/>
      <w:pPr>
        <w:ind w:left="420" w:hanging="420"/>
      </w:pPr>
    </w:lvl>
    <w:lvl w:ilvl="1" w:tplc="F4A4C6B6">
      <w:start w:val="1"/>
      <w:numFmt w:val="lowerLetter"/>
      <w:lvlText w:val="%2)"/>
      <w:lvlJc w:val="left"/>
      <w:pPr>
        <w:ind w:left="840" w:hanging="420"/>
      </w:pPr>
    </w:lvl>
    <w:lvl w:ilvl="2" w:tplc="C75213D6">
      <w:start w:val="1"/>
      <w:numFmt w:val="lowerRoman"/>
      <w:lvlText w:val="%3."/>
      <w:lvlJc w:val="right"/>
      <w:pPr>
        <w:ind w:left="1260" w:hanging="420"/>
      </w:pPr>
    </w:lvl>
    <w:lvl w:ilvl="3" w:tplc="44C25300">
      <w:start w:val="1"/>
      <w:numFmt w:val="decimal"/>
      <w:lvlText w:val="%4."/>
      <w:lvlJc w:val="left"/>
      <w:pPr>
        <w:ind w:left="1680" w:hanging="420"/>
      </w:pPr>
    </w:lvl>
    <w:lvl w:ilvl="4" w:tplc="A9F48F60">
      <w:start w:val="1"/>
      <w:numFmt w:val="lowerLetter"/>
      <w:lvlText w:val="%5)"/>
      <w:lvlJc w:val="left"/>
      <w:pPr>
        <w:ind w:left="2100" w:hanging="420"/>
      </w:pPr>
    </w:lvl>
    <w:lvl w:ilvl="5" w:tplc="EC4C9ECC">
      <w:start w:val="1"/>
      <w:numFmt w:val="lowerRoman"/>
      <w:lvlText w:val="%6."/>
      <w:lvlJc w:val="right"/>
      <w:pPr>
        <w:ind w:left="2520" w:hanging="420"/>
      </w:pPr>
    </w:lvl>
    <w:lvl w:ilvl="6" w:tplc="9B5482F2">
      <w:start w:val="1"/>
      <w:numFmt w:val="decimal"/>
      <w:lvlText w:val="%7."/>
      <w:lvlJc w:val="left"/>
      <w:pPr>
        <w:ind w:left="2940" w:hanging="420"/>
      </w:pPr>
    </w:lvl>
    <w:lvl w:ilvl="7" w:tplc="18A6180E">
      <w:start w:val="1"/>
      <w:numFmt w:val="lowerLetter"/>
      <w:lvlText w:val="%8)"/>
      <w:lvlJc w:val="left"/>
      <w:pPr>
        <w:ind w:left="3360" w:hanging="420"/>
      </w:pPr>
    </w:lvl>
    <w:lvl w:ilvl="8" w:tplc="137E38A8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00000016"/>
    <w:multiLevelType w:val="hybridMultilevel"/>
    <w:tmpl w:val="00000000"/>
    <w:lvl w:ilvl="0" w:tplc="05B2E66A">
      <w:start w:val="1"/>
      <w:numFmt w:val="decimal"/>
      <w:lvlText w:val="2.%1）"/>
      <w:lvlJc w:val="left"/>
      <w:pPr>
        <w:ind w:left="778" w:hanging="360"/>
      </w:pPr>
      <w:rPr>
        <w:rFonts w:hint="default"/>
      </w:rPr>
    </w:lvl>
    <w:lvl w:ilvl="1" w:tplc="01E88212">
      <w:start w:val="1"/>
      <w:numFmt w:val="lowerLetter"/>
      <w:lvlText w:val="%2."/>
      <w:lvlJc w:val="left"/>
      <w:pPr>
        <w:ind w:left="1440" w:hanging="360"/>
      </w:pPr>
    </w:lvl>
    <w:lvl w:ilvl="2" w:tplc="49DAAAC0">
      <w:start w:val="1"/>
      <w:numFmt w:val="lowerRoman"/>
      <w:lvlText w:val="%3."/>
      <w:lvlJc w:val="right"/>
      <w:pPr>
        <w:ind w:left="2160" w:hanging="180"/>
      </w:pPr>
    </w:lvl>
    <w:lvl w:ilvl="3" w:tplc="087004A2">
      <w:start w:val="1"/>
      <w:numFmt w:val="decimal"/>
      <w:lvlText w:val="%4."/>
      <w:lvlJc w:val="left"/>
      <w:pPr>
        <w:ind w:left="2880" w:hanging="360"/>
      </w:pPr>
    </w:lvl>
    <w:lvl w:ilvl="4" w:tplc="2012B8A4">
      <w:start w:val="1"/>
      <w:numFmt w:val="lowerLetter"/>
      <w:lvlText w:val="%5."/>
      <w:lvlJc w:val="left"/>
      <w:pPr>
        <w:ind w:left="3600" w:hanging="360"/>
      </w:pPr>
    </w:lvl>
    <w:lvl w:ilvl="5" w:tplc="18FE2E96">
      <w:start w:val="1"/>
      <w:numFmt w:val="lowerRoman"/>
      <w:lvlText w:val="%6."/>
      <w:lvlJc w:val="right"/>
      <w:pPr>
        <w:ind w:left="4320" w:hanging="180"/>
      </w:pPr>
    </w:lvl>
    <w:lvl w:ilvl="6" w:tplc="B3868C7A">
      <w:start w:val="1"/>
      <w:numFmt w:val="decimal"/>
      <w:lvlText w:val="%7."/>
      <w:lvlJc w:val="left"/>
      <w:pPr>
        <w:ind w:left="5040" w:hanging="360"/>
      </w:pPr>
    </w:lvl>
    <w:lvl w:ilvl="7" w:tplc="AA529B14">
      <w:start w:val="1"/>
      <w:numFmt w:val="lowerLetter"/>
      <w:lvlText w:val="%8."/>
      <w:lvlJc w:val="left"/>
      <w:pPr>
        <w:ind w:left="5760" w:hanging="360"/>
      </w:pPr>
    </w:lvl>
    <w:lvl w:ilvl="8" w:tplc="E286B3F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0000017"/>
    <w:multiLevelType w:val="hybridMultilevel"/>
    <w:tmpl w:val="00000000"/>
    <w:lvl w:ilvl="0" w:tplc="39A26E72">
      <w:start w:val="1"/>
      <w:numFmt w:val="decimal"/>
      <w:lvlText w:val="1.%1）"/>
      <w:lvlJc w:val="left"/>
      <w:pPr>
        <w:ind w:left="786" w:hanging="360"/>
      </w:pPr>
      <w:rPr>
        <w:rFonts w:hint="default"/>
      </w:rPr>
    </w:lvl>
    <w:lvl w:ilvl="1" w:tplc="93FE2080">
      <w:start w:val="1"/>
      <w:numFmt w:val="lowerLetter"/>
      <w:lvlText w:val="%2)"/>
      <w:lvlJc w:val="left"/>
      <w:pPr>
        <w:ind w:left="1266" w:hanging="420"/>
      </w:pPr>
    </w:lvl>
    <w:lvl w:ilvl="2" w:tplc="4CC0C5B6">
      <w:start w:val="1"/>
      <w:numFmt w:val="lowerRoman"/>
      <w:lvlText w:val="%3."/>
      <w:lvlJc w:val="right"/>
      <w:pPr>
        <w:ind w:left="1686" w:hanging="420"/>
      </w:pPr>
    </w:lvl>
    <w:lvl w:ilvl="3" w:tplc="5B0A0960">
      <w:start w:val="1"/>
      <w:numFmt w:val="decimal"/>
      <w:lvlText w:val="%4."/>
      <w:lvlJc w:val="left"/>
      <w:pPr>
        <w:ind w:left="2106" w:hanging="420"/>
      </w:pPr>
    </w:lvl>
    <w:lvl w:ilvl="4" w:tplc="EBBC1484">
      <w:start w:val="1"/>
      <w:numFmt w:val="lowerLetter"/>
      <w:lvlText w:val="%5)"/>
      <w:lvlJc w:val="left"/>
      <w:pPr>
        <w:ind w:left="2526" w:hanging="420"/>
      </w:pPr>
    </w:lvl>
    <w:lvl w:ilvl="5" w:tplc="7CC4CBC4">
      <w:start w:val="1"/>
      <w:numFmt w:val="lowerRoman"/>
      <w:lvlText w:val="%6."/>
      <w:lvlJc w:val="right"/>
      <w:pPr>
        <w:ind w:left="2946" w:hanging="420"/>
      </w:pPr>
    </w:lvl>
    <w:lvl w:ilvl="6" w:tplc="91E45FDA">
      <w:start w:val="1"/>
      <w:numFmt w:val="decimal"/>
      <w:lvlText w:val="%7."/>
      <w:lvlJc w:val="left"/>
      <w:pPr>
        <w:ind w:left="3366" w:hanging="420"/>
      </w:pPr>
    </w:lvl>
    <w:lvl w:ilvl="7" w:tplc="8A905338">
      <w:start w:val="1"/>
      <w:numFmt w:val="lowerLetter"/>
      <w:lvlText w:val="%8)"/>
      <w:lvlJc w:val="left"/>
      <w:pPr>
        <w:ind w:left="3786" w:hanging="420"/>
      </w:pPr>
    </w:lvl>
    <w:lvl w:ilvl="8" w:tplc="0494197A">
      <w:start w:val="1"/>
      <w:numFmt w:val="lowerRoman"/>
      <w:lvlText w:val="%9."/>
      <w:lvlJc w:val="right"/>
      <w:pPr>
        <w:ind w:left="4206" w:hanging="420"/>
      </w:pPr>
    </w:lvl>
  </w:abstractNum>
  <w:abstractNum w:abstractNumId="23" w15:restartNumberingAfterBreak="0">
    <w:nsid w:val="00000018"/>
    <w:multiLevelType w:val="hybridMultilevel"/>
    <w:tmpl w:val="00000000"/>
    <w:lvl w:ilvl="0" w:tplc="B1AA425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5C20AC46">
      <w:start w:val="1"/>
      <w:numFmt w:val="lowerLetter"/>
      <w:lvlText w:val="%2."/>
      <w:lvlJc w:val="left"/>
      <w:pPr>
        <w:ind w:left="1500" w:hanging="360"/>
      </w:pPr>
    </w:lvl>
    <w:lvl w:ilvl="2" w:tplc="9C60B5CE">
      <w:start w:val="1"/>
      <w:numFmt w:val="lowerRoman"/>
      <w:lvlText w:val="%3."/>
      <w:lvlJc w:val="right"/>
      <w:pPr>
        <w:ind w:left="2220" w:hanging="180"/>
      </w:pPr>
    </w:lvl>
    <w:lvl w:ilvl="3" w:tplc="3670E8EE">
      <w:start w:val="1"/>
      <w:numFmt w:val="decimal"/>
      <w:lvlText w:val="%4."/>
      <w:lvlJc w:val="left"/>
      <w:pPr>
        <w:ind w:left="2940" w:hanging="360"/>
      </w:pPr>
    </w:lvl>
    <w:lvl w:ilvl="4" w:tplc="BAC46C3C">
      <w:start w:val="1"/>
      <w:numFmt w:val="lowerLetter"/>
      <w:lvlText w:val="%5."/>
      <w:lvlJc w:val="left"/>
      <w:pPr>
        <w:ind w:left="3660" w:hanging="360"/>
      </w:pPr>
    </w:lvl>
    <w:lvl w:ilvl="5" w:tplc="BF629E7A">
      <w:start w:val="1"/>
      <w:numFmt w:val="lowerRoman"/>
      <w:lvlText w:val="%6."/>
      <w:lvlJc w:val="right"/>
      <w:pPr>
        <w:ind w:left="4380" w:hanging="180"/>
      </w:pPr>
    </w:lvl>
    <w:lvl w:ilvl="6" w:tplc="2068BD42">
      <w:start w:val="1"/>
      <w:numFmt w:val="decimal"/>
      <w:lvlText w:val="%7."/>
      <w:lvlJc w:val="left"/>
      <w:pPr>
        <w:ind w:left="5100" w:hanging="360"/>
      </w:pPr>
    </w:lvl>
    <w:lvl w:ilvl="7" w:tplc="46A818EA">
      <w:start w:val="1"/>
      <w:numFmt w:val="lowerLetter"/>
      <w:lvlText w:val="%8."/>
      <w:lvlJc w:val="left"/>
      <w:pPr>
        <w:ind w:left="5820" w:hanging="360"/>
      </w:pPr>
    </w:lvl>
    <w:lvl w:ilvl="8" w:tplc="31BC7E56">
      <w:start w:val="1"/>
      <w:numFmt w:val="lowerRoman"/>
      <w:lvlText w:val="%9."/>
      <w:lvlJc w:val="right"/>
      <w:pPr>
        <w:ind w:left="6540" w:hanging="180"/>
      </w:pPr>
    </w:lvl>
  </w:abstractNum>
  <w:abstractNum w:abstractNumId="24" w15:restartNumberingAfterBreak="0">
    <w:nsid w:val="00000019"/>
    <w:multiLevelType w:val="hybridMultilevel"/>
    <w:tmpl w:val="00000000"/>
    <w:lvl w:ilvl="0" w:tplc="D5BAC822">
      <w:start w:val="1"/>
      <w:numFmt w:val="decimal"/>
      <w:lvlText w:val="%1)"/>
      <w:lvlJc w:val="left"/>
      <w:pPr>
        <w:ind w:left="780" w:hanging="420"/>
      </w:pPr>
    </w:lvl>
    <w:lvl w:ilvl="1" w:tplc="33769534">
      <w:start w:val="1"/>
      <w:numFmt w:val="lowerLetter"/>
      <w:lvlText w:val="%2)"/>
      <w:lvlJc w:val="left"/>
      <w:pPr>
        <w:ind w:left="1200" w:hanging="420"/>
      </w:pPr>
    </w:lvl>
    <w:lvl w:ilvl="2" w:tplc="79460636">
      <w:start w:val="1"/>
      <w:numFmt w:val="lowerRoman"/>
      <w:lvlText w:val="%3."/>
      <w:lvlJc w:val="right"/>
      <w:pPr>
        <w:ind w:left="1620" w:hanging="420"/>
      </w:pPr>
    </w:lvl>
    <w:lvl w:ilvl="3" w:tplc="89F8727A">
      <w:start w:val="1"/>
      <w:numFmt w:val="decimal"/>
      <w:lvlText w:val="%4."/>
      <w:lvlJc w:val="left"/>
      <w:pPr>
        <w:ind w:left="2040" w:hanging="420"/>
      </w:pPr>
    </w:lvl>
    <w:lvl w:ilvl="4" w:tplc="2E26C176">
      <w:start w:val="1"/>
      <w:numFmt w:val="lowerLetter"/>
      <w:lvlText w:val="%5)"/>
      <w:lvlJc w:val="left"/>
      <w:pPr>
        <w:ind w:left="2460" w:hanging="420"/>
      </w:pPr>
    </w:lvl>
    <w:lvl w:ilvl="5" w:tplc="494C5886">
      <w:start w:val="1"/>
      <w:numFmt w:val="lowerRoman"/>
      <w:lvlText w:val="%6."/>
      <w:lvlJc w:val="right"/>
      <w:pPr>
        <w:ind w:left="2880" w:hanging="420"/>
      </w:pPr>
    </w:lvl>
    <w:lvl w:ilvl="6" w:tplc="5DA29DAA">
      <w:start w:val="1"/>
      <w:numFmt w:val="decimal"/>
      <w:lvlText w:val="%7."/>
      <w:lvlJc w:val="left"/>
      <w:pPr>
        <w:ind w:left="3300" w:hanging="420"/>
      </w:pPr>
    </w:lvl>
    <w:lvl w:ilvl="7" w:tplc="2D6017C0">
      <w:start w:val="1"/>
      <w:numFmt w:val="lowerLetter"/>
      <w:lvlText w:val="%8)"/>
      <w:lvlJc w:val="left"/>
      <w:pPr>
        <w:ind w:left="3720" w:hanging="420"/>
      </w:pPr>
    </w:lvl>
    <w:lvl w:ilvl="8" w:tplc="61E4F83A">
      <w:start w:val="1"/>
      <w:numFmt w:val="lowerRoman"/>
      <w:lvlText w:val="%9."/>
      <w:lvlJc w:val="right"/>
      <w:pPr>
        <w:ind w:left="4140" w:hanging="420"/>
      </w:pPr>
    </w:lvl>
  </w:abstractNum>
  <w:abstractNum w:abstractNumId="25" w15:restartNumberingAfterBreak="0">
    <w:nsid w:val="0000001A"/>
    <w:multiLevelType w:val="hybridMultilevel"/>
    <w:tmpl w:val="00000000"/>
    <w:lvl w:ilvl="0" w:tplc="D9EAA3F4">
      <w:start w:val="1"/>
      <w:numFmt w:val="decimal"/>
      <w:lvlText w:val="%1."/>
      <w:lvlJc w:val="left"/>
      <w:pPr>
        <w:ind w:left="840" w:hanging="420"/>
      </w:pPr>
    </w:lvl>
    <w:lvl w:ilvl="1" w:tplc="6DE2E580">
      <w:start w:val="1"/>
      <w:numFmt w:val="lowerLetter"/>
      <w:lvlText w:val="%2)"/>
      <w:lvlJc w:val="left"/>
      <w:pPr>
        <w:ind w:left="1260" w:hanging="420"/>
      </w:pPr>
    </w:lvl>
    <w:lvl w:ilvl="2" w:tplc="EE8E640A">
      <w:start w:val="1"/>
      <w:numFmt w:val="lowerRoman"/>
      <w:lvlText w:val="%3."/>
      <w:lvlJc w:val="right"/>
      <w:pPr>
        <w:ind w:left="1680" w:hanging="420"/>
      </w:pPr>
    </w:lvl>
    <w:lvl w:ilvl="3" w:tplc="28A80832">
      <w:start w:val="1"/>
      <w:numFmt w:val="decimal"/>
      <w:lvlText w:val="%4."/>
      <w:lvlJc w:val="left"/>
      <w:pPr>
        <w:ind w:left="2100" w:hanging="420"/>
      </w:pPr>
    </w:lvl>
    <w:lvl w:ilvl="4" w:tplc="E6A4C02C">
      <w:start w:val="1"/>
      <w:numFmt w:val="lowerLetter"/>
      <w:lvlText w:val="%5)"/>
      <w:lvlJc w:val="left"/>
      <w:pPr>
        <w:ind w:left="2520" w:hanging="420"/>
      </w:pPr>
    </w:lvl>
    <w:lvl w:ilvl="5" w:tplc="DD9EA070">
      <w:start w:val="1"/>
      <w:numFmt w:val="lowerRoman"/>
      <w:lvlText w:val="%6."/>
      <w:lvlJc w:val="right"/>
      <w:pPr>
        <w:ind w:left="2940" w:hanging="420"/>
      </w:pPr>
    </w:lvl>
    <w:lvl w:ilvl="6" w:tplc="8812A4FE">
      <w:start w:val="1"/>
      <w:numFmt w:val="decimal"/>
      <w:lvlText w:val="%7."/>
      <w:lvlJc w:val="left"/>
      <w:pPr>
        <w:ind w:left="3360" w:hanging="420"/>
      </w:pPr>
    </w:lvl>
    <w:lvl w:ilvl="7" w:tplc="10423348">
      <w:start w:val="1"/>
      <w:numFmt w:val="lowerLetter"/>
      <w:lvlText w:val="%8)"/>
      <w:lvlJc w:val="left"/>
      <w:pPr>
        <w:ind w:left="3780" w:hanging="420"/>
      </w:pPr>
    </w:lvl>
    <w:lvl w:ilvl="8" w:tplc="D5FEFEDE">
      <w:start w:val="1"/>
      <w:numFmt w:val="lowerRoman"/>
      <w:lvlText w:val="%9."/>
      <w:lvlJc w:val="right"/>
      <w:pPr>
        <w:ind w:left="4200" w:hanging="420"/>
      </w:pPr>
    </w:lvl>
  </w:abstractNum>
  <w:abstractNum w:abstractNumId="26" w15:restartNumberingAfterBreak="0">
    <w:nsid w:val="0000001B"/>
    <w:multiLevelType w:val="hybridMultilevel"/>
    <w:tmpl w:val="00000000"/>
    <w:lvl w:ilvl="0" w:tplc="6664886A">
      <w:start w:val="1"/>
      <w:numFmt w:val="lowerRoman"/>
      <w:lvlText w:val="%1."/>
      <w:lvlJc w:val="right"/>
      <w:pPr>
        <w:ind w:left="420" w:hanging="420"/>
      </w:pPr>
    </w:lvl>
    <w:lvl w:ilvl="1" w:tplc="F4DC3F7C">
      <w:start w:val="1"/>
      <w:numFmt w:val="lowerLetter"/>
      <w:lvlText w:val="%2)"/>
      <w:lvlJc w:val="left"/>
      <w:pPr>
        <w:ind w:left="840" w:hanging="420"/>
      </w:pPr>
    </w:lvl>
    <w:lvl w:ilvl="2" w:tplc="E502FD5E">
      <w:start w:val="1"/>
      <w:numFmt w:val="lowerRoman"/>
      <w:lvlText w:val="%3."/>
      <w:lvlJc w:val="right"/>
      <w:pPr>
        <w:ind w:left="1260" w:hanging="420"/>
      </w:pPr>
    </w:lvl>
    <w:lvl w:ilvl="3" w:tplc="837463D0">
      <w:start w:val="1"/>
      <w:numFmt w:val="decimal"/>
      <w:lvlText w:val="%4."/>
      <w:lvlJc w:val="left"/>
      <w:pPr>
        <w:ind w:left="1680" w:hanging="420"/>
      </w:pPr>
    </w:lvl>
    <w:lvl w:ilvl="4" w:tplc="8FB22E2C">
      <w:start w:val="1"/>
      <w:numFmt w:val="lowerLetter"/>
      <w:lvlText w:val="%5)"/>
      <w:lvlJc w:val="left"/>
      <w:pPr>
        <w:ind w:left="2100" w:hanging="420"/>
      </w:pPr>
    </w:lvl>
    <w:lvl w:ilvl="5" w:tplc="9E04A238">
      <w:start w:val="1"/>
      <w:numFmt w:val="lowerRoman"/>
      <w:lvlText w:val="%6."/>
      <w:lvlJc w:val="right"/>
      <w:pPr>
        <w:ind w:left="2520" w:hanging="420"/>
      </w:pPr>
    </w:lvl>
    <w:lvl w:ilvl="6" w:tplc="BE766418">
      <w:start w:val="1"/>
      <w:numFmt w:val="decimal"/>
      <w:lvlText w:val="%7."/>
      <w:lvlJc w:val="left"/>
      <w:pPr>
        <w:ind w:left="2940" w:hanging="420"/>
      </w:pPr>
    </w:lvl>
    <w:lvl w:ilvl="7" w:tplc="6A6E5452">
      <w:start w:val="1"/>
      <w:numFmt w:val="lowerLetter"/>
      <w:lvlText w:val="%8)"/>
      <w:lvlJc w:val="left"/>
      <w:pPr>
        <w:ind w:left="3360" w:hanging="420"/>
      </w:pPr>
    </w:lvl>
    <w:lvl w:ilvl="8" w:tplc="66C87690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0000001C"/>
    <w:multiLevelType w:val="hybridMultilevel"/>
    <w:tmpl w:val="00000000"/>
    <w:lvl w:ilvl="0" w:tplc="BA6693A8">
      <w:start w:val="1"/>
      <w:numFmt w:val="decimal"/>
      <w:lvlText w:val="%1)"/>
      <w:lvlJc w:val="left"/>
      <w:pPr>
        <w:ind w:left="420" w:hanging="420"/>
      </w:pPr>
    </w:lvl>
    <w:lvl w:ilvl="1" w:tplc="3B3CB95C">
      <w:start w:val="1"/>
      <w:numFmt w:val="lowerLetter"/>
      <w:lvlText w:val="%2)"/>
      <w:lvlJc w:val="left"/>
      <w:pPr>
        <w:ind w:left="840" w:hanging="420"/>
      </w:pPr>
    </w:lvl>
    <w:lvl w:ilvl="2" w:tplc="6DEECCC8">
      <w:start w:val="1"/>
      <w:numFmt w:val="lowerRoman"/>
      <w:lvlText w:val="%3."/>
      <w:lvlJc w:val="right"/>
      <w:pPr>
        <w:ind w:left="1260" w:hanging="420"/>
      </w:pPr>
    </w:lvl>
    <w:lvl w:ilvl="3" w:tplc="D12C0AA4">
      <w:start w:val="1"/>
      <w:numFmt w:val="decimal"/>
      <w:lvlText w:val="%4."/>
      <w:lvlJc w:val="left"/>
      <w:pPr>
        <w:ind w:left="1680" w:hanging="420"/>
      </w:pPr>
    </w:lvl>
    <w:lvl w:ilvl="4" w:tplc="8E1A26C8">
      <w:start w:val="1"/>
      <w:numFmt w:val="lowerLetter"/>
      <w:lvlText w:val="%5)"/>
      <w:lvlJc w:val="left"/>
      <w:pPr>
        <w:ind w:left="2100" w:hanging="420"/>
      </w:pPr>
    </w:lvl>
    <w:lvl w:ilvl="5" w:tplc="18C6E2AA">
      <w:start w:val="1"/>
      <w:numFmt w:val="lowerRoman"/>
      <w:lvlText w:val="%6."/>
      <w:lvlJc w:val="right"/>
      <w:pPr>
        <w:ind w:left="2520" w:hanging="420"/>
      </w:pPr>
    </w:lvl>
    <w:lvl w:ilvl="6" w:tplc="37ECB9AC">
      <w:start w:val="1"/>
      <w:numFmt w:val="decimal"/>
      <w:lvlText w:val="%7."/>
      <w:lvlJc w:val="left"/>
      <w:pPr>
        <w:ind w:left="2940" w:hanging="420"/>
      </w:pPr>
    </w:lvl>
    <w:lvl w:ilvl="7" w:tplc="A10830B0">
      <w:start w:val="1"/>
      <w:numFmt w:val="lowerLetter"/>
      <w:lvlText w:val="%8)"/>
      <w:lvlJc w:val="left"/>
      <w:pPr>
        <w:ind w:left="3360" w:hanging="420"/>
      </w:pPr>
    </w:lvl>
    <w:lvl w:ilvl="8" w:tplc="3E6642F8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0000001D"/>
    <w:multiLevelType w:val="hybridMultilevel"/>
    <w:tmpl w:val="00000000"/>
    <w:lvl w:ilvl="0" w:tplc="9708B084">
      <w:start w:val="1"/>
      <w:numFmt w:val="decimal"/>
      <w:lvlText w:val="%1."/>
      <w:lvlJc w:val="left"/>
      <w:pPr>
        <w:ind w:left="900" w:hanging="420"/>
      </w:pPr>
    </w:lvl>
    <w:lvl w:ilvl="1" w:tplc="4C4A1A64">
      <w:start w:val="1"/>
      <w:numFmt w:val="lowerLetter"/>
      <w:lvlText w:val="%2)"/>
      <w:lvlJc w:val="left"/>
      <w:pPr>
        <w:ind w:left="1320" w:hanging="420"/>
      </w:pPr>
    </w:lvl>
    <w:lvl w:ilvl="2" w:tplc="D7E4EFD2">
      <w:start w:val="1"/>
      <w:numFmt w:val="lowerRoman"/>
      <w:lvlText w:val="%3."/>
      <w:lvlJc w:val="right"/>
      <w:pPr>
        <w:ind w:left="1740" w:hanging="420"/>
      </w:pPr>
    </w:lvl>
    <w:lvl w:ilvl="3" w:tplc="079E7C3C">
      <w:start w:val="1"/>
      <w:numFmt w:val="decimal"/>
      <w:lvlText w:val="%4."/>
      <w:lvlJc w:val="left"/>
      <w:pPr>
        <w:ind w:left="2160" w:hanging="420"/>
      </w:pPr>
    </w:lvl>
    <w:lvl w:ilvl="4" w:tplc="B1545406">
      <w:start w:val="1"/>
      <w:numFmt w:val="lowerLetter"/>
      <w:lvlText w:val="%5)"/>
      <w:lvlJc w:val="left"/>
      <w:pPr>
        <w:ind w:left="2580" w:hanging="420"/>
      </w:pPr>
    </w:lvl>
    <w:lvl w:ilvl="5" w:tplc="FC2CE0B0">
      <w:start w:val="1"/>
      <w:numFmt w:val="lowerRoman"/>
      <w:lvlText w:val="%6."/>
      <w:lvlJc w:val="right"/>
      <w:pPr>
        <w:ind w:left="3000" w:hanging="420"/>
      </w:pPr>
    </w:lvl>
    <w:lvl w:ilvl="6" w:tplc="805A7258">
      <w:start w:val="1"/>
      <w:numFmt w:val="decimal"/>
      <w:lvlText w:val="%7."/>
      <w:lvlJc w:val="left"/>
      <w:pPr>
        <w:ind w:left="3420" w:hanging="420"/>
      </w:pPr>
    </w:lvl>
    <w:lvl w:ilvl="7" w:tplc="2940F462">
      <w:start w:val="1"/>
      <w:numFmt w:val="lowerLetter"/>
      <w:lvlText w:val="%8)"/>
      <w:lvlJc w:val="left"/>
      <w:pPr>
        <w:ind w:left="3840" w:hanging="420"/>
      </w:pPr>
    </w:lvl>
    <w:lvl w:ilvl="8" w:tplc="D7A2E476">
      <w:start w:val="1"/>
      <w:numFmt w:val="lowerRoman"/>
      <w:lvlText w:val="%9."/>
      <w:lvlJc w:val="right"/>
      <w:pPr>
        <w:ind w:left="4260" w:hanging="420"/>
      </w:pPr>
    </w:lvl>
  </w:abstractNum>
  <w:abstractNum w:abstractNumId="29" w15:restartNumberingAfterBreak="0">
    <w:nsid w:val="0000001E"/>
    <w:multiLevelType w:val="hybridMultilevel"/>
    <w:tmpl w:val="00000000"/>
    <w:lvl w:ilvl="0" w:tplc="F4004BE0">
      <w:start w:val="1"/>
      <w:numFmt w:val="bullet"/>
      <w:lvlText w:val=""/>
      <w:lvlJc w:val="left"/>
      <w:pPr>
        <w:ind w:left="420" w:hanging="420"/>
      </w:pPr>
      <w:rPr>
        <w:rFonts w:ascii="Wingdings" w:eastAsia="Wingdings" w:hAnsi="Wingdings" w:cs="Wingdings" w:hint="default"/>
      </w:rPr>
    </w:lvl>
    <w:lvl w:ilvl="1" w:tplc="355C5E56">
      <w:start w:val="1"/>
      <w:numFmt w:val="bullet"/>
      <w:lvlText w:val=""/>
      <w:lvlJc w:val="left"/>
      <w:pPr>
        <w:ind w:left="840" w:hanging="420"/>
      </w:pPr>
      <w:rPr>
        <w:rFonts w:ascii="Wingdings" w:eastAsia="Wingdings" w:hAnsi="Wingdings" w:cs="Wingdings" w:hint="default"/>
      </w:rPr>
    </w:lvl>
    <w:lvl w:ilvl="2" w:tplc="9ECC6354">
      <w:start w:val="1"/>
      <w:numFmt w:val="bullet"/>
      <w:lvlText w:val=""/>
      <w:lvlJc w:val="left"/>
      <w:pPr>
        <w:ind w:left="1260" w:hanging="420"/>
      </w:pPr>
      <w:rPr>
        <w:rFonts w:ascii="Wingdings" w:eastAsia="Wingdings" w:hAnsi="Wingdings" w:cs="Wingdings" w:hint="default"/>
      </w:rPr>
    </w:lvl>
    <w:lvl w:ilvl="3" w:tplc="0D0CD200">
      <w:start w:val="1"/>
      <w:numFmt w:val="bullet"/>
      <w:lvlText w:val=""/>
      <w:lvlJc w:val="left"/>
      <w:pPr>
        <w:ind w:left="1680" w:hanging="420"/>
      </w:pPr>
      <w:rPr>
        <w:rFonts w:ascii="Wingdings" w:eastAsia="Wingdings" w:hAnsi="Wingdings" w:cs="Wingdings" w:hint="default"/>
      </w:rPr>
    </w:lvl>
    <w:lvl w:ilvl="4" w:tplc="CAF4A038">
      <w:start w:val="1"/>
      <w:numFmt w:val="bullet"/>
      <w:lvlText w:val=""/>
      <w:lvlJc w:val="left"/>
      <w:pPr>
        <w:ind w:left="2100" w:hanging="420"/>
      </w:pPr>
      <w:rPr>
        <w:rFonts w:ascii="Wingdings" w:eastAsia="Wingdings" w:hAnsi="Wingdings" w:cs="Wingdings" w:hint="default"/>
      </w:rPr>
    </w:lvl>
    <w:lvl w:ilvl="5" w:tplc="26EC809C">
      <w:start w:val="1"/>
      <w:numFmt w:val="bullet"/>
      <w:lvlText w:val=""/>
      <w:lvlJc w:val="left"/>
      <w:pPr>
        <w:ind w:left="2520" w:hanging="420"/>
      </w:pPr>
      <w:rPr>
        <w:rFonts w:ascii="Wingdings" w:eastAsia="Wingdings" w:hAnsi="Wingdings" w:cs="Wingdings" w:hint="default"/>
      </w:rPr>
    </w:lvl>
    <w:lvl w:ilvl="6" w:tplc="87F8B796">
      <w:start w:val="1"/>
      <w:numFmt w:val="bullet"/>
      <w:lvlText w:val=""/>
      <w:lvlJc w:val="left"/>
      <w:pPr>
        <w:ind w:left="2940" w:hanging="420"/>
      </w:pPr>
      <w:rPr>
        <w:rFonts w:ascii="Wingdings" w:eastAsia="Wingdings" w:hAnsi="Wingdings" w:cs="Wingdings" w:hint="default"/>
      </w:rPr>
    </w:lvl>
    <w:lvl w:ilvl="7" w:tplc="ADDEB590">
      <w:start w:val="1"/>
      <w:numFmt w:val="bullet"/>
      <w:lvlText w:val=""/>
      <w:lvlJc w:val="left"/>
      <w:pPr>
        <w:ind w:left="3360" w:hanging="420"/>
      </w:pPr>
      <w:rPr>
        <w:rFonts w:ascii="Wingdings" w:eastAsia="Wingdings" w:hAnsi="Wingdings" w:cs="Wingdings" w:hint="default"/>
      </w:rPr>
    </w:lvl>
    <w:lvl w:ilvl="8" w:tplc="D390F040">
      <w:start w:val="1"/>
      <w:numFmt w:val="bullet"/>
      <w:lvlText w:val=""/>
      <w:lvlJc w:val="left"/>
      <w:pPr>
        <w:ind w:left="3780" w:hanging="420"/>
      </w:pPr>
      <w:rPr>
        <w:rFonts w:ascii="Wingdings" w:eastAsia="Wingdings" w:hAnsi="Wingdings" w:cs="Wingdings" w:hint="default"/>
      </w:rPr>
    </w:lvl>
  </w:abstractNum>
  <w:abstractNum w:abstractNumId="30" w15:restartNumberingAfterBreak="0">
    <w:nsid w:val="0000001F"/>
    <w:multiLevelType w:val="multilevel"/>
    <w:tmpl w:val="00000000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）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5208" w:hanging="1800"/>
      </w:pPr>
      <w:rPr>
        <w:rFonts w:hint="default"/>
      </w:rPr>
    </w:lvl>
  </w:abstractNum>
  <w:abstractNum w:abstractNumId="31" w15:restartNumberingAfterBreak="0">
    <w:nsid w:val="00000020"/>
    <w:multiLevelType w:val="hybridMultilevel"/>
    <w:tmpl w:val="00000000"/>
    <w:lvl w:ilvl="0" w:tplc="1A42B5A4">
      <w:start w:val="1"/>
      <w:numFmt w:val="lowerLetter"/>
      <w:lvlText w:val="%1)"/>
      <w:lvlJc w:val="left"/>
      <w:pPr>
        <w:ind w:left="420" w:hanging="420"/>
      </w:pPr>
    </w:lvl>
    <w:lvl w:ilvl="1" w:tplc="0B82D086">
      <w:start w:val="1"/>
      <w:numFmt w:val="lowerLetter"/>
      <w:lvlText w:val="%2)"/>
      <w:lvlJc w:val="left"/>
      <w:pPr>
        <w:ind w:left="840" w:hanging="420"/>
      </w:pPr>
    </w:lvl>
    <w:lvl w:ilvl="2" w:tplc="1C0C8062">
      <w:start w:val="1"/>
      <w:numFmt w:val="lowerRoman"/>
      <w:lvlText w:val="%3."/>
      <w:lvlJc w:val="right"/>
      <w:pPr>
        <w:ind w:left="1260" w:hanging="420"/>
      </w:pPr>
    </w:lvl>
    <w:lvl w:ilvl="3" w:tplc="C03A0A1A">
      <w:start w:val="1"/>
      <w:numFmt w:val="decimal"/>
      <w:lvlText w:val="%4."/>
      <w:lvlJc w:val="left"/>
      <w:pPr>
        <w:ind w:left="1680" w:hanging="420"/>
      </w:pPr>
    </w:lvl>
    <w:lvl w:ilvl="4" w:tplc="DC96E08C">
      <w:start w:val="1"/>
      <w:numFmt w:val="lowerLetter"/>
      <w:lvlText w:val="%5)"/>
      <w:lvlJc w:val="left"/>
      <w:pPr>
        <w:ind w:left="2100" w:hanging="420"/>
      </w:pPr>
    </w:lvl>
    <w:lvl w:ilvl="5" w:tplc="0A28E466">
      <w:start w:val="1"/>
      <w:numFmt w:val="lowerRoman"/>
      <w:lvlText w:val="%6."/>
      <w:lvlJc w:val="right"/>
      <w:pPr>
        <w:ind w:left="2520" w:hanging="420"/>
      </w:pPr>
    </w:lvl>
    <w:lvl w:ilvl="6" w:tplc="C17AE28E">
      <w:start w:val="1"/>
      <w:numFmt w:val="decimal"/>
      <w:lvlText w:val="%7."/>
      <w:lvlJc w:val="left"/>
      <w:pPr>
        <w:ind w:left="2940" w:hanging="420"/>
      </w:pPr>
    </w:lvl>
    <w:lvl w:ilvl="7" w:tplc="2640D276">
      <w:start w:val="1"/>
      <w:numFmt w:val="lowerLetter"/>
      <w:lvlText w:val="%8)"/>
      <w:lvlJc w:val="left"/>
      <w:pPr>
        <w:ind w:left="3360" w:hanging="420"/>
      </w:pPr>
    </w:lvl>
    <w:lvl w:ilvl="8" w:tplc="A4D03256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00000021"/>
    <w:multiLevelType w:val="hybridMultilevel"/>
    <w:tmpl w:val="00000000"/>
    <w:lvl w:ilvl="0" w:tplc="E83492F0">
      <w:start w:val="1"/>
      <w:numFmt w:val="decimal"/>
      <w:lvlText w:val="%1."/>
      <w:lvlJc w:val="left"/>
      <w:pPr>
        <w:ind w:left="840" w:hanging="420"/>
      </w:pPr>
    </w:lvl>
    <w:lvl w:ilvl="1" w:tplc="63705B62">
      <w:start w:val="1"/>
      <w:numFmt w:val="lowerLetter"/>
      <w:lvlText w:val="%2)"/>
      <w:lvlJc w:val="left"/>
      <w:pPr>
        <w:ind w:left="1260" w:hanging="420"/>
      </w:pPr>
    </w:lvl>
    <w:lvl w:ilvl="2" w:tplc="195E79CA">
      <w:start w:val="1"/>
      <w:numFmt w:val="lowerRoman"/>
      <w:lvlText w:val="%3."/>
      <w:lvlJc w:val="right"/>
      <w:pPr>
        <w:ind w:left="1680" w:hanging="420"/>
      </w:pPr>
    </w:lvl>
    <w:lvl w:ilvl="3" w:tplc="E0D8832C">
      <w:start w:val="1"/>
      <w:numFmt w:val="decimal"/>
      <w:lvlText w:val="%4."/>
      <w:lvlJc w:val="left"/>
      <w:pPr>
        <w:ind w:left="2100" w:hanging="420"/>
      </w:pPr>
    </w:lvl>
    <w:lvl w:ilvl="4" w:tplc="CFBC082E">
      <w:start w:val="1"/>
      <w:numFmt w:val="lowerLetter"/>
      <w:lvlText w:val="%5)"/>
      <w:lvlJc w:val="left"/>
      <w:pPr>
        <w:ind w:left="2520" w:hanging="420"/>
      </w:pPr>
    </w:lvl>
    <w:lvl w:ilvl="5" w:tplc="26C4B822">
      <w:start w:val="1"/>
      <w:numFmt w:val="lowerRoman"/>
      <w:lvlText w:val="%6."/>
      <w:lvlJc w:val="right"/>
      <w:pPr>
        <w:ind w:left="2940" w:hanging="420"/>
      </w:pPr>
    </w:lvl>
    <w:lvl w:ilvl="6" w:tplc="93B4CA1E">
      <w:start w:val="1"/>
      <w:numFmt w:val="decimal"/>
      <w:lvlText w:val="%7."/>
      <w:lvlJc w:val="left"/>
      <w:pPr>
        <w:ind w:left="3360" w:hanging="420"/>
      </w:pPr>
    </w:lvl>
    <w:lvl w:ilvl="7" w:tplc="9444A128">
      <w:start w:val="1"/>
      <w:numFmt w:val="lowerLetter"/>
      <w:lvlText w:val="%8)"/>
      <w:lvlJc w:val="left"/>
      <w:pPr>
        <w:ind w:left="3780" w:hanging="420"/>
      </w:pPr>
    </w:lvl>
    <w:lvl w:ilvl="8" w:tplc="2BBAE5A0">
      <w:start w:val="1"/>
      <w:numFmt w:val="lowerRoman"/>
      <w:lvlText w:val="%9."/>
      <w:lvlJc w:val="right"/>
      <w:pPr>
        <w:ind w:left="4200" w:hanging="420"/>
      </w:pPr>
    </w:lvl>
  </w:abstractNum>
  <w:abstractNum w:abstractNumId="33" w15:restartNumberingAfterBreak="0">
    <w:nsid w:val="00000022"/>
    <w:multiLevelType w:val="hybridMultilevel"/>
    <w:tmpl w:val="00000000"/>
    <w:lvl w:ilvl="0" w:tplc="57C2496E">
      <w:start w:val="1"/>
      <w:numFmt w:val="lowerLetter"/>
      <w:lvlText w:val="%1)"/>
      <w:lvlJc w:val="left"/>
      <w:pPr>
        <w:ind w:left="1260" w:hanging="420"/>
      </w:pPr>
    </w:lvl>
    <w:lvl w:ilvl="1" w:tplc="70D63BE8">
      <w:start w:val="1"/>
      <w:numFmt w:val="lowerLetter"/>
      <w:lvlText w:val="%2)"/>
      <w:lvlJc w:val="left"/>
      <w:pPr>
        <w:ind w:left="1680" w:hanging="420"/>
      </w:pPr>
    </w:lvl>
    <w:lvl w:ilvl="2" w:tplc="AA4E1450">
      <w:start w:val="1"/>
      <w:numFmt w:val="lowerRoman"/>
      <w:lvlText w:val="%3."/>
      <w:lvlJc w:val="right"/>
      <w:pPr>
        <w:ind w:left="2100" w:hanging="420"/>
      </w:pPr>
    </w:lvl>
    <w:lvl w:ilvl="3" w:tplc="97006F54">
      <w:start w:val="1"/>
      <w:numFmt w:val="decimal"/>
      <w:lvlText w:val="%4."/>
      <w:lvlJc w:val="left"/>
      <w:pPr>
        <w:ind w:left="2520" w:hanging="420"/>
      </w:pPr>
    </w:lvl>
    <w:lvl w:ilvl="4" w:tplc="711A82B4">
      <w:start w:val="1"/>
      <w:numFmt w:val="lowerLetter"/>
      <w:lvlText w:val="%5)"/>
      <w:lvlJc w:val="left"/>
      <w:pPr>
        <w:ind w:left="2940" w:hanging="420"/>
      </w:pPr>
    </w:lvl>
    <w:lvl w:ilvl="5" w:tplc="C5D28658">
      <w:start w:val="1"/>
      <w:numFmt w:val="lowerRoman"/>
      <w:lvlText w:val="%6."/>
      <w:lvlJc w:val="right"/>
      <w:pPr>
        <w:ind w:left="3360" w:hanging="420"/>
      </w:pPr>
    </w:lvl>
    <w:lvl w:ilvl="6" w:tplc="4A1466A4">
      <w:start w:val="1"/>
      <w:numFmt w:val="decimal"/>
      <w:lvlText w:val="%7."/>
      <w:lvlJc w:val="left"/>
      <w:pPr>
        <w:ind w:left="3780" w:hanging="420"/>
      </w:pPr>
    </w:lvl>
    <w:lvl w:ilvl="7" w:tplc="3968B00E">
      <w:start w:val="1"/>
      <w:numFmt w:val="lowerLetter"/>
      <w:lvlText w:val="%8)"/>
      <w:lvlJc w:val="left"/>
      <w:pPr>
        <w:ind w:left="4200" w:hanging="420"/>
      </w:pPr>
    </w:lvl>
    <w:lvl w:ilvl="8" w:tplc="91C0E7D0">
      <w:start w:val="1"/>
      <w:numFmt w:val="lowerRoman"/>
      <w:lvlText w:val="%9."/>
      <w:lvlJc w:val="right"/>
      <w:pPr>
        <w:ind w:left="4620" w:hanging="420"/>
      </w:pPr>
    </w:lvl>
  </w:abstractNum>
  <w:abstractNum w:abstractNumId="34" w15:restartNumberingAfterBreak="0">
    <w:nsid w:val="00000023"/>
    <w:multiLevelType w:val="hybridMultilevel"/>
    <w:tmpl w:val="00000000"/>
    <w:lvl w:ilvl="0" w:tplc="8B3AD7F6">
      <w:start w:val="1"/>
      <w:numFmt w:val="bullet"/>
      <w:pStyle w:val="ActionItems"/>
      <w:lvlText w:val=""/>
      <w:lvlJc w:val="left"/>
      <w:pPr>
        <w:tabs>
          <w:tab w:val="num" w:pos="360"/>
        </w:tabs>
        <w:ind w:left="360" w:hanging="360"/>
      </w:pPr>
      <w:rPr>
        <w:rFonts w:ascii="Wingdings" w:eastAsia="Wingdings" w:hAnsi="Wingdings" w:cs="Wingdings" w:hint="default"/>
      </w:rPr>
    </w:lvl>
    <w:lvl w:ilvl="1" w:tplc="74460AFE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eastAsia="Courier New" w:hAnsi="Courier New" w:cs="Courier New" w:hint="default"/>
      </w:rPr>
    </w:lvl>
    <w:lvl w:ilvl="2" w:tplc="ED20AA8C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eastAsia="Wingdings" w:hAnsi="Wingdings" w:cs="Wingdings" w:hint="default"/>
      </w:rPr>
    </w:lvl>
    <w:lvl w:ilvl="3" w:tplc="4724BC3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eastAsia="Symbol" w:hAnsi="Symbol" w:cs="Symbol" w:hint="default"/>
      </w:rPr>
    </w:lvl>
    <w:lvl w:ilvl="4" w:tplc="72A83C28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eastAsia="Courier New" w:hAnsi="Courier New" w:cs="Courier New" w:hint="default"/>
      </w:rPr>
    </w:lvl>
    <w:lvl w:ilvl="5" w:tplc="5AF4A5BC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eastAsia="Wingdings" w:hAnsi="Wingdings" w:cs="Wingdings" w:hint="default"/>
      </w:rPr>
    </w:lvl>
    <w:lvl w:ilvl="6" w:tplc="CF94184E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eastAsia="Symbol" w:hAnsi="Symbol" w:cs="Symbol" w:hint="default"/>
      </w:rPr>
    </w:lvl>
    <w:lvl w:ilvl="7" w:tplc="EB92D322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eastAsia="Courier New" w:hAnsi="Courier New" w:cs="Courier New" w:hint="default"/>
      </w:rPr>
    </w:lvl>
    <w:lvl w:ilvl="8" w:tplc="69FEAC1E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eastAsia="Wingdings" w:hAnsi="Wingdings" w:cs="Wingdings" w:hint="default"/>
      </w:rPr>
    </w:lvl>
  </w:abstractNum>
  <w:abstractNum w:abstractNumId="35" w15:restartNumberingAfterBreak="0">
    <w:nsid w:val="00000024"/>
    <w:multiLevelType w:val="hybridMultilevel"/>
    <w:tmpl w:val="00000000"/>
    <w:lvl w:ilvl="0" w:tplc="01C664C4">
      <w:start w:val="1"/>
      <w:numFmt w:val="decimal"/>
      <w:lvlText w:val="%1)"/>
      <w:lvlJc w:val="left"/>
      <w:pPr>
        <w:ind w:left="420" w:hanging="420"/>
      </w:pPr>
    </w:lvl>
    <w:lvl w:ilvl="1" w:tplc="37286D52">
      <w:start w:val="1"/>
      <w:numFmt w:val="lowerLetter"/>
      <w:lvlText w:val="%2)"/>
      <w:lvlJc w:val="left"/>
      <w:pPr>
        <w:ind w:left="840" w:hanging="420"/>
      </w:pPr>
    </w:lvl>
    <w:lvl w:ilvl="2" w:tplc="5A3AF8CA">
      <w:start w:val="1"/>
      <w:numFmt w:val="lowerRoman"/>
      <w:lvlText w:val="%3."/>
      <w:lvlJc w:val="right"/>
      <w:pPr>
        <w:ind w:left="1260" w:hanging="420"/>
      </w:pPr>
    </w:lvl>
    <w:lvl w:ilvl="3" w:tplc="254637D4">
      <w:start w:val="1"/>
      <w:numFmt w:val="decimal"/>
      <w:lvlText w:val="%4."/>
      <w:lvlJc w:val="left"/>
      <w:pPr>
        <w:ind w:left="1680" w:hanging="420"/>
      </w:pPr>
    </w:lvl>
    <w:lvl w:ilvl="4" w:tplc="39A85C08">
      <w:start w:val="1"/>
      <w:numFmt w:val="lowerLetter"/>
      <w:lvlText w:val="%5)"/>
      <w:lvlJc w:val="left"/>
      <w:pPr>
        <w:ind w:left="2100" w:hanging="420"/>
      </w:pPr>
    </w:lvl>
    <w:lvl w:ilvl="5" w:tplc="F9E46848">
      <w:start w:val="1"/>
      <w:numFmt w:val="lowerRoman"/>
      <w:lvlText w:val="%6."/>
      <w:lvlJc w:val="right"/>
      <w:pPr>
        <w:ind w:left="2520" w:hanging="420"/>
      </w:pPr>
    </w:lvl>
    <w:lvl w:ilvl="6" w:tplc="29D087BE">
      <w:start w:val="1"/>
      <w:numFmt w:val="decimal"/>
      <w:lvlText w:val="%7."/>
      <w:lvlJc w:val="left"/>
      <w:pPr>
        <w:ind w:left="2940" w:hanging="420"/>
      </w:pPr>
    </w:lvl>
    <w:lvl w:ilvl="7" w:tplc="EBA008B0">
      <w:start w:val="1"/>
      <w:numFmt w:val="lowerLetter"/>
      <w:lvlText w:val="%8)"/>
      <w:lvlJc w:val="left"/>
      <w:pPr>
        <w:ind w:left="3360" w:hanging="420"/>
      </w:pPr>
    </w:lvl>
    <w:lvl w:ilvl="8" w:tplc="B596F32A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00000025"/>
    <w:multiLevelType w:val="hybridMultilevel"/>
    <w:tmpl w:val="00000000"/>
    <w:lvl w:ilvl="0" w:tplc="C53E5B7C">
      <w:start w:val="1"/>
      <w:numFmt w:val="bullet"/>
      <w:lvlText w:val=""/>
      <w:lvlJc w:val="left"/>
      <w:pPr>
        <w:ind w:left="420" w:hanging="420"/>
      </w:pPr>
      <w:rPr>
        <w:rFonts w:ascii="Wingdings" w:eastAsia="Wingdings" w:hAnsi="Wingdings" w:cs="Wingdings" w:hint="default"/>
      </w:rPr>
    </w:lvl>
    <w:lvl w:ilvl="1" w:tplc="02A2683C">
      <w:start w:val="1"/>
      <w:numFmt w:val="bullet"/>
      <w:lvlText w:val=""/>
      <w:lvlJc w:val="left"/>
      <w:pPr>
        <w:ind w:left="840" w:hanging="420"/>
      </w:pPr>
      <w:rPr>
        <w:rFonts w:ascii="Wingdings" w:eastAsia="Wingdings" w:hAnsi="Wingdings" w:cs="Wingdings" w:hint="default"/>
      </w:rPr>
    </w:lvl>
    <w:lvl w:ilvl="2" w:tplc="23E8CEDE">
      <w:start w:val="1"/>
      <w:numFmt w:val="bullet"/>
      <w:lvlText w:val=""/>
      <w:lvlJc w:val="left"/>
      <w:pPr>
        <w:ind w:left="1260" w:hanging="420"/>
      </w:pPr>
      <w:rPr>
        <w:rFonts w:ascii="Wingdings" w:eastAsia="Wingdings" w:hAnsi="Wingdings" w:cs="Wingdings" w:hint="default"/>
      </w:rPr>
    </w:lvl>
    <w:lvl w:ilvl="3" w:tplc="A11AF57A">
      <w:start w:val="1"/>
      <w:numFmt w:val="bullet"/>
      <w:lvlText w:val=""/>
      <w:lvlJc w:val="left"/>
      <w:pPr>
        <w:ind w:left="1680" w:hanging="420"/>
      </w:pPr>
      <w:rPr>
        <w:rFonts w:ascii="Wingdings" w:eastAsia="Wingdings" w:hAnsi="Wingdings" w:cs="Wingdings" w:hint="default"/>
      </w:rPr>
    </w:lvl>
    <w:lvl w:ilvl="4" w:tplc="E6D071E6">
      <w:start w:val="1"/>
      <w:numFmt w:val="bullet"/>
      <w:lvlText w:val=""/>
      <w:lvlJc w:val="left"/>
      <w:pPr>
        <w:ind w:left="2100" w:hanging="420"/>
      </w:pPr>
      <w:rPr>
        <w:rFonts w:ascii="Wingdings" w:eastAsia="Wingdings" w:hAnsi="Wingdings" w:cs="Wingdings" w:hint="default"/>
      </w:rPr>
    </w:lvl>
    <w:lvl w:ilvl="5" w:tplc="0FEC0EC0">
      <w:start w:val="1"/>
      <w:numFmt w:val="bullet"/>
      <w:lvlText w:val=""/>
      <w:lvlJc w:val="left"/>
      <w:pPr>
        <w:ind w:left="2520" w:hanging="420"/>
      </w:pPr>
      <w:rPr>
        <w:rFonts w:ascii="Wingdings" w:eastAsia="Wingdings" w:hAnsi="Wingdings" w:cs="Wingdings" w:hint="default"/>
      </w:rPr>
    </w:lvl>
    <w:lvl w:ilvl="6" w:tplc="1F0A32E0">
      <w:start w:val="1"/>
      <w:numFmt w:val="bullet"/>
      <w:lvlText w:val=""/>
      <w:lvlJc w:val="left"/>
      <w:pPr>
        <w:ind w:left="2940" w:hanging="420"/>
      </w:pPr>
      <w:rPr>
        <w:rFonts w:ascii="Wingdings" w:eastAsia="Wingdings" w:hAnsi="Wingdings" w:cs="Wingdings" w:hint="default"/>
      </w:rPr>
    </w:lvl>
    <w:lvl w:ilvl="7" w:tplc="30C0B54A">
      <w:start w:val="1"/>
      <w:numFmt w:val="bullet"/>
      <w:lvlText w:val=""/>
      <w:lvlJc w:val="left"/>
      <w:pPr>
        <w:ind w:left="3360" w:hanging="420"/>
      </w:pPr>
      <w:rPr>
        <w:rFonts w:ascii="Wingdings" w:eastAsia="Wingdings" w:hAnsi="Wingdings" w:cs="Wingdings" w:hint="default"/>
      </w:rPr>
    </w:lvl>
    <w:lvl w:ilvl="8" w:tplc="51164532">
      <w:start w:val="1"/>
      <w:numFmt w:val="bullet"/>
      <w:lvlText w:val=""/>
      <w:lvlJc w:val="left"/>
      <w:pPr>
        <w:ind w:left="3780" w:hanging="420"/>
      </w:pPr>
      <w:rPr>
        <w:rFonts w:ascii="Wingdings" w:eastAsia="Wingdings" w:hAnsi="Wingdings" w:cs="Wingdings" w:hint="default"/>
      </w:rPr>
    </w:lvl>
  </w:abstractNum>
  <w:abstractNum w:abstractNumId="37" w15:restartNumberingAfterBreak="0">
    <w:nsid w:val="00000026"/>
    <w:multiLevelType w:val="multilevel"/>
    <w:tmpl w:val="00000000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）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5160" w:hanging="1800"/>
      </w:pPr>
      <w:rPr>
        <w:rFonts w:hint="default"/>
      </w:rPr>
    </w:lvl>
  </w:abstractNum>
  <w:abstractNum w:abstractNumId="38" w15:restartNumberingAfterBreak="0">
    <w:nsid w:val="00000027"/>
    <w:multiLevelType w:val="hybridMultilevel"/>
    <w:tmpl w:val="00000000"/>
    <w:lvl w:ilvl="0" w:tplc="43F21B74">
      <w:start w:val="1"/>
      <w:numFmt w:val="decimal"/>
      <w:lvlText w:val="%1."/>
      <w:lvlJc w:val="left"/>
      <w:pPr>
        <w:ind w:left="840" w:hanging="420"/>
      </w:pPr>
    </w:lvl>
    <w:lvl w:ilvl="1" w:tplc="8B56DCCE">
      <w:start w:val="1"/>
      <w:numFmt w:val="lowerLetter"/>
      <w:lvlText w:val="%2)"/>
      <w:lvlJc w:val="left"/>
      <w:pPr>
        <w:ind w:left="1260" w:hanging="420"/>
      </w:pPr>
    </w:lvl>
    <w:lvl w:ilvl="2" w:tplc="720A8332">
      <w:start w:val="1"/>
      <w:numFmt w:val="lowerRoman"/>
      <w:lvlText w:val="%3."/>
      <w:lvlJc w:val="right"/>
      <w:pPr>
        <w:ind w:left="1680" w:hanging="420"/>
      </w:pPr>
    </w:lvl>
    <w:lvl w:ilvl="3" w:tplc="B60205BA">
      <w:start w:val="1"/>
      <w:numFmt w:val="decimal"/>
      <w:lvlText w:val="%4."/>
      <w:lvlJc w:val="left"/>
      <w:pPr>
        <w:ind w:left="2100" w:hanging="420"/>
      </w:pPr>
    </w:lvl>
    <w:lvl w:ilvl="4" w:tplc="08BEA016">
      <w:start w:val="1"/>
      <w:numFmt w:val="lowerLetter"/>
      <w:lvlText w:val="%5)"/>
      <w:lvlJc w:val="left"/>
      <w:pPr>
        <w:ind w:left="2520" w:hanging="420"/>
      </w:pPr>
    </w:lvl>
    <w:lvl w:ilvl="5" w:tplc="12EA06AA">
      <w:start w:val="1"/>
      <w:numFmt w:val="lowerRoman"/>
      <w:lvlText w:val="%6."/>
      <w:lvlJc w:val="right"/>
      <w:pPr>
        <w:ind w:left="2940" w:hanging="420"/>
      </w:pPr>
    </w:lvl>
    <w:lvl w:ilvl="6" w:tplc="0066B9AE">
      <w:start w:val="1"/>
      <w:numFmt w:val="decimal"/>
      <w:lvlText w:val="%7."/>
      <w:lvlJc w:val="left"/>
      <w:pPr>
        <w:ind w:left="3360" w:hanging="420"/>
      </w:pPr>
    </w:lvl>
    <w:lvl w:ilvl="7" w:tplc="EB5233A4">
      <w:start w:val="1"/>
      <w:numFmt w:val="lowerLetter"/>
      <w:lvlText w:val="%8)"/>
      <w:lvlJc w:val="left"/>
      <w:pPr>
        <w:ind w:left="3780" w:hanging="420"/>
      </w:pPr>
    </w:lvl>
    <w:lvl w:ilvl="8" w:tplc="7330973E">
      <w:start w:val="1"/>
      <w:numFmt w:val="lowerRoman"/>
      <w:lvlText w:val="%9."/>
      <w:lvlJc w:val="right"/>
      <w:pPr>
        <w:ind w:left="4200" w:hanging="420"/>
      </w:pPr>
    </w:lvl>
  </w:abstractNum>
  <w:abstractNum w:abstractNumId="39" w15:restartNumberingAfterBreak="0">
    <w:nsid w:val="00000028"/>
    <w:multiLevelType w:val="hybridMultilevel"/>
    <w:tmpl w:val="00000000"/>
    <w:lvl w:ilvl="0" w:tplc="7584D692">
      <w:start w:val="1"/>
      <w:numFmt w:val="chineseCountingThousand"/>
      <w:lvlText w:val="%1、"/>
      <w:lvlJc w:val="left"/>
      <w:pPr>
        <w:ind w:left="420" w:hanging="420"/>
      </w:pPr>
    </w:lvl>
    <w:lvl w:ilvl="1" w:tplc="26444CD8">
      <w:start w:val="1"/>
      <w:numFmt w:val="lowerLetter"/>
      <w:lvlText w:val="%2)"/>
      <w:lvlJc w:val="left"/>
      <w:pPr>
        <w:ind w:left="840" w:hanging="420"/>
      </w:pPr>
    </w:lvl>
    <w:lvl w:ilvl="2" w:tplc="5D9A3682">
      <w:start w:val="1"/>
      <w:numFmt w:val="lowerRoman"/>
      <w:lvlText w:val="%3."/>
      <w:lvlJc w:val="right"/>
      <w:pPr>
        <w:ind w:left="1260" w:hanging="420"/>
      </w:pPr>
    </w:lvl>
    <w:lvl w:ilvl="3" w:tplc="79C27FFA">
      <w:start w:val="1"/>
      <w:numFmt w:val="decimal"/>
      <w:lvlText w:val="%4."/>
      <w:lvlJc w:val="left"/>
      <w:pPr>
        <w:ind w:left="1680" w:hanging="420"/>
      </w:pPr>
    </w:lvl>
    <w:lvl w:ilvl="4" w:tplc="388804A2">
      <w:start w:val="1"/>
      <w:numFmt w:val="lowerLetter"/>
      <w:lvlText w:val="%5)"/>
      <w:lvlJc w:val="left"/>
      <w:pPr>
        <w:ind w:left="2100" w:hanging="420"/>
      </w:pPr>
    </w:lvl>
    <w:lvl w:ilvl="5" w:tplc="38B4CD1A">
      <w:start w:val="1"/>
      <w:numFmt w:val="lowerRoman"/>
      <w:lvlText w:val="%6."/>
      <w:lvlJc w:val="right"/>
      <w:pPr>
        <w:ind w:left="2520" w:hanging="420"/>
      </w:pPr>
    </w:lvl>
    <w:lvl w:ilvl="6" w:tplc="EB4C8928">
      <w:start w:val="1"/>
      <w:numFmt w:val="decimal"/>
      <w:lvlText w:val="%7."/>
      <w:lvlJc w:val="left"/>
      <w:pPr>
        <w:ind w:left="2940" w:hanging="420"/>
      </w:pPr>
    </w:lvl>
    <w:lvl w:ilvl="7" w:tplc="3F8E994E">
      <w:start w:val="1"/>
      <w:numFmt w:val="lowerLetter"/>
      <w:lvlText w:val="%8)"/>
      <w:lvlJc w:val="left"/>
      <w:pPr>
        <w:ind w:left="3360" w:hanging="420"/>
      </w:pPr>
    </w:lvl>
    <w:lvl w:ilvl="8" w:tplc="D60AE006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03E650E5"/>
    <w:multiLevelType w:val="multilevel"/>
    <w:tmpl w:val="0000000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41" w15:restartNumberingAfterBreak="0">
    <w:nsid w:val="499B72AD"/>
    <w:multiLevelType w:val="hybridMultilevel"/>
    <w:tmpl w:val="EF7AA46E"/>
    <w:lvl w:ilvl="0" w:tplc="7A021400">
      <w:start w:val="1"/>
      <w:numFmt w:val="decimal"/>
      <w:lvlText w:val="1.%1）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42" w15:restartNumberingAfterBreak="0">
    <w:nsid w:val="78C864AC"/>
    <w:multiLevelType w:val="multilevel"/>
    <w:tmpl w:val="D4381F94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）"/>
      <w:lvlJc w:val="left"/>
      <w:pPr>
        <w:ind w:left="1200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5640" w:hanging="1800"/>
      </w:pPr>
      <w:rPr>
        <w:rFonts w:hint="default"/>
      </w:rPr>
    </w:lvl>
  </w:abstractNum>
  <w:num w:numId="1" w16cid:durableId="1182016928">
    <w:abstractNumId w:val="40"/>
  </w:num>
  <w:num w:numId="2" w16cid:durableId="817652543">
    <w:abstractNumId w:val="0"/>
  </w:num>
  <w:num w:numId="3" w16cid:durableId="308096224">
    <w:abstractNumId w:val="1"/>
  </w:num>
  <w:num w:numId="4" w16cid:durableId="1441686443">
    <w:abstractNumId w:val="2"/>
  </w:num>
  <w:num w:numId="5" w16cid:durableId="949432722">
    <w:abstractNumId w:val="3"/>
  </w:num>
  <w:num w:numId="6" w16cid:durableId="241070376">
    <w:abstractNumId w:val="4"/>
  </w:num>
  <w:num w:numId="7" w16cid:durableId="1139225978">
    <w:abstractNumId w:val="5"/>
  </w:num>
  <w:num w:numId="8" w16cid:durableId="84423975">
    <w:abstractNumId w:val="6"/>
  </w:num>
  <w:num w:numId="9" w16cid:durableId="379481821">
    <w:abstractNumId w:val="7"/>
  </w:num>
  <w:num w:numId="10" w16cid:durableId="968707636">
    <w:abstractNumId w:val="8"/>
  </w:num>
  <w:num w:numId="11" w16cid:durableId="475146896">
    <w:abstractNumId w:val="9"/>
  </w:num>
  <w:num w:numId="12" w16cid:durableId="925917445">
    <w:abstractNumId w:val="10"/>
  </w:num>
  <w:num w:numId="13" w16cid:durableId="521359484">
    <w:abstractNumId w:val="11"/>
  </w:num>
  <w:num w:numId="14" w16cid:durableId="1845508743">
    <w:abstractNumId w:val="12"/>
  </w:num>
  <w:num w:numId="15" w16cid:durableId="1722436543">
    <w:abstractNumId w:val="13"/>
  </w:num>
  <w:num w:numId="16" w16cid:durableId="731780340">
    <w:abstractNumId w:val="14"/>
  </w:num>
  <w:num w:numId="17" w16cid:durableId="1013459318">
    <w:abstractNumId w:val="15"/>
  </w:num>
  <w:num w:numId="18" w16cid:durableId="1144160229">
    <w:abstractNumId w:val="16"/>
  </w:num>
  <w:num w:numId="19" w16cid:durableId="1100563404">
    <w:abstractNumId w:val="17"/>
  </w:num>
  <w:num w:numId="20" w16cid:durableId="1899123704">
    <w:abstractNumId w:val="18"/>
  </w:num>
  <w:num w:numId="21" w16cid:durableId="1709337519">
    <w:abstractNumId w:val="19"/>
  </w:num>
  <w:num w:numId="22" w16cid:durableId="1145317174">
    <w:abstractNumId w:val="20"/>
  </w:num>
  <w:num w:numId="23" w16cid:durableId="729353677">
    <w:abstractNumId w:val="21"/>
  </w:num>
  <w:num w:numId="24" w16cid:durableId="4942697">
    <w:abstractNumId w:val="22"/>
  </w:num>
  <w:num w:numId="25" w16cid:durableId="1324090767">
    <w:abstractNumId w:val="23"/>
  </w:num>
  <w:num w:numId="26" w16cid:durableId="1887258285">
    <w:abstractNumId w:val="24"/>
  </w:num>
  <w:num w:numId="27" w16cid:durableId="91434411">
    <w:abstractNumId w:val="25"/>
  </w:num>
  <w:num w:numId="28" w16cid:durableId="61487339">
    <w:abstractNumId w:val="26"/>
  </w:num>
  <w:num w:numId="29" w16cid:durableId="180896802">
    <w:abstractNumId w:val="27"/>
  </w:num>
  <w:num w:numId="30" w16cid:durableId="2004157707">
    <w:abstractNumId w:val="28"/>
  </w:num>
  <w:num w:numId="31" w16cid:durableId="1891651431">
    <w:abstractNumId w:val="29"/>
  </w:num>
  <w:num w:numId="32" w16cid:durableId="1975718667">
    <w:abstractNumId w:val="30"/>
  </w:num>
  <w:num w:numId="33" w16cid:durableId="1113205817">
    <w:abstractNumId w:val="31"/>
  </w:num>
  <w:num w:numId="34" w16cid:durableId="344285000">
    <w:abstractNumId w:val="32"/>
  </w:num>
  <w:num w:numId="35" w16cid:durableId="578945473">
    <w:abstractNumId w:val="33"/>
  </w:num>
  <w:num w:numId="36" w16cid:durableId="1868979862">
    <w:abstractNumId w:val="34"/>
  </w:num>
  <w:num w:numId="37" w16cid:durableId="677511526">
    <w:abstractNumId w:val="35"/>
  </w:num>
  <w:num w:numId="38" w16cid:durableId="1536501893">
    <w:abstractNumId w:val="36"/>
  </w:num>
  <w:num w:numId="39" w16cid:durableId="1215774279">
    <w:abstractNumId w:val="37"/>
  </w:num>
  <w:num w:numId="40" w16cid:durableId="1365330587">
    <w:abstractNumId w:val="38"/>
  </w:num>
  <w:num w:numId="41" w16cid:durableId="253978797">
    <w:abstractNumId w:val="39"/>
  </w:num>
  <w:num w:numId="42" w16cid:durableId="1824924724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35345560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hideSpellingErrors/>
  <w:hideGrammaticalErrors/>
  <w:proofState w:spelling="clean" w:grammar="clean"/>
  <w:mailMerge>
    <w:mainDocumentType w:val="envelopes"/>
    <w:dataType w:val="textFile"/>
    <w:connectString w:val=""/>
    <w:activeRecord w:val="-1"/>
    <w:odso/>
  </w:mailMerge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0C3"/>
    <w:rsid w:val="000C450C"/>
    <w:rsid w:val="002026D4"/>
    <w:rsid w:val="002F33AE"/>
    <w:rsid w:val="00446551"/>
    <w:rsid w:val="00485150"/>
    <w:rsid w:val="00487347"/>
    <w:rsid w:val="00555303"/>
    <w:rsid w:val="005E6DFD"/>
    <w:rsid w:val="00671388"/>
    <w:rsid w:val="006F7ACB"/>
    <w:rsid w:val="007A1BD6"/>
    <w:rsid w:val="00815FAC"/>
    <w:rsid w:val="00890099"/>
    <w:rsid w:val="00897CFC"/>
    <w:rsid w:val="00A315B5"/>
    <w:rsid w:val="00B978B5"/>
    <w:rsid w:val="00BB3BB8"/>
    <w:rsid w:val="00C320C3"/>
    <w:rsid w:val="00C3770B"/>
    <w:rsid w:val="00DF61FD"/>
    <w:rsid w:val="00ED0343"/>
    <w:rsid w:val="00EF4CA9"/>
    <w:rsid w:val="00F97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E35B9B"/>
  <w15:docId w15:val="{0908D16A-5A40-433E-8ADE-F2ECDECE3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Theme="minorHAnsi" w:cstheme="minorBidi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  <w:rPr>
      <w:rFonts w:eastAsia="Calibri" w:hAnsi="Calibri" w:cs="Arial"/>
      <w:color w:val="313131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标题 11"/>
    <w:basedOn w:val="a0"/>
    <w:qFormat/>
    <w:pPr>
      <w:keepNext/>
      <w:keepLines/>
      <w:spacing w:before="240" w:after="240" w:line="480" w:lineRule="auto"/>
      <w:outlineLvl w:val="0"/>
    </w:pPr>
    <w:rPr>
      <w:rFonts w:eastAsia="黑体" w:hAnsiTheme="minorHAnsi" w:cstheme="minorBidi"/>
      <w:b/>
      <w:bCs/>
      <w:color w:val="auto"/>
      <w:szCs w:val="22"/>
    </w:rPr>
  </w:style>
  <w:style w:type="paragraph" w:customStyle="1" w:styleId="21">
    <w:name w:val="标题 21"/>
    <w:basedOn w:val="a0"/>
    <w:unhideWhenUsed/>
    <w:qFormat/>
    <w:pPr>
      <w:keepNext/>
      <w:keepLines/>
      <w:spacing w:before="120" w:after="120" w:line="360" w:lineRule="auto"/>
      <w:outlineLvl w:val="1"/>
    </w:pPr>
    <w:rPr>
      <w:rFonts w:eastAsiaTheme="majorEastAsia" w:hAnsiTheme="minorHAnsi" w:cstheme="minorBidi"/>
      <w:b/>
      <w:bCs/>
      <w:color w:val="auto"/>
      <w:szCs w:val="22"/>
    </w:rPr>
  </w:style>
  <w:style w:type="paragraph" w:customStyle="1" w:styleId="31">
    <w:name w:val="标题 31"/>
    <w:basedOn w:val="a0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customStyle="1" w:styleId="41">
    <w:name w:val="标题 41"/>
    <w:basedOn w:val="a0"/>
    <w:semiHidden/>
    <w:unhideWhenUsed/>
    <w:qFormat/>
    <w:pPr>
      <w:keepNext/>
      <w:keepLines/>
      <w:spacing w:before="280" w:after="290" w:line="376" w:lineRule="auto"/>
      <w:outlineLvl w:val="3"/>
    </w:pPr>
    <w:rPr>
      <w:rFonts w:ascii="Calibri Light" w:eastAsiaTheme="majorEastAsia" w:hAnsiTheme="majorHAnsi" w:cstheme="majorBidi"/>
      <w:b/>
      <w:bCs/>
      <w:sz w:val="28"/>
      <w:szCs w:val="28"/>
    </w:rPr>
  </w:style>
  <w:style w:type="paragraph" w:customStyle="1" w:styleId="MetisIPOfficeMemo">
    <w:name w:val="Metis IP Office Memo"/>
    <w:basedOn w:val="11"/>
    <w:link w:val="MetisIPOfficeMemoChar"/>
    <w:qFormat/>
    <w:pPr>
      <w:widowControl/>
    </w:pPr>
    <w:rPr>
      <w:rFonts w:ascii="Calibri Light" w:eastAsiaTheme="majorEastAsia" w:hAnsiTheme="majorHAnsi" w:cstheme="majorBidi"/>
      <w:caps/>
      <w:spacing w:val="4"/>
      <w:szCs w:val="28"/>
    </w:rPr>
  </w:style>
  <w:style w:type="character" w:customStyle="1" w:styleId="MetisIPOfficeMemoChar">
    <w:name w:val="Metis IP Office Memo Char"/>
    <w:basedOn w:val="1Char"/>
    <w:link w:val="MetisIPOfficeMemo"/>
    <w:rPr>
      <w:rFonts w:ascii="Calibri Light" w:eastAsiaTheme="majorEastAsia" w:hAnsiTheme="majorHAnsi" w:cstheme="majorBidi"/>
      <w:b w:val="0"/>
      <w:bCs w:val="0"/>
      <w:caps/>
      <w:spacing w:val="4"/>
      <w:sz w:val="28"/>
      <w:szCs w:val="28"/>
    </w:rPr>
  </w:style>
  <w:style w:type="character" w:customStyle="1" w:styleId="1Char">
    <w:name w:val="标题 1 Char"/>
    <w:basedOn w:val="a1"/>
    <w:rPr>
      <w:rFonts w:eastAsia="黑体"/>
      <w:b/>
      <w:bCs/>
      <w:sz w:val="24"/>
    </w:rPr>
  </w:style>
  <w:style w:type="paragraph" w:customStyle="1" w:styleId="MetisIPOfficeMemo1">
    <w:name w:val="Metis IP Office Memo 1"/>
    <w:basedOn w:val="21"/>
    <w:link w:val="MetisIPOfficeMemo1Char"/>
    <w:qFormat/>
    <w:pPr>
      <w:widowControl/>
      <w:spacing w:line="480" w:lineRule="auto"/>
    </w:pPr>
    <w:rPr>
      <w:sz w:val="28"/>
      <w:szCs w:val="28"/>
    </w:rPr>
  </w:style>
  <w:style w:type="character" w:customStyle="1" w:styleId="MetisIPOfficeMemo1Char">
    <w:name w:val="Metis IP Office Memo 1 Char"/>
    <w:basedOn w:val="2Char"/>
    <w:link w:val="MetisIPOfficeMemo1"/>
    <w:rPr>
      <w:rFonts w:ascii="Calibri Light" w:eastAsiaTheme="majorEastAsia" w:hAnsiTheme="majorHAnsi" w:cstheme="majorBidi"/>
      <w:b w:val="0"/>
      <w:bCs w:val="0"/>
      <w:sz w:val="28"/>
      <w:szCs w:val="28"/>
    </w:rPr>
  </w:style>
  <w:style w:type="character" w:customStyle="1" w:styleId="2Char">
    <w:name w:val="标题 2 Char"/>
    <w:basedOn w:val="a1"/>
    <w:rPr>
      <w:rFonts w:eastAsiaTheme="majorEastAsia"/>
      <w:b/>
      <w:bCs/>
      <w:sz w:val="24"/>
    </w:rPr>
  </w:style>
  <w:style w:type="paragraph" w:customStyle="1" w:styleId="MetisIPOfficeMemo3">
    <w:name w:val="Metis IP Office Memo 3"/>
    <w:basedOn w:val="31"/>
    <w:link w:val="MetisIPOfficeMemo3Char"/>
    <w:qFormat/>
    <w:pPr>
      <w:widowControl/>
      <w:spacing w:before="240" w:after="240" w:line="480" w:lineRule="auto"/>
    </w:pPr>
    <w:rPr>
      <w:rFonts w:ascii="Calibri Light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MetisIPOfficeMemo3Char">
    <w:name w:val="Metis IP Office Memo 3 Char"/>
    <w:basedOn w:val="3Char"/>
    <w:link w:val="MetisIPOfficeMemo3"/>
    <w:rPr>
      <w:rFonts w:ascii="Calibri Light" w:eastAsiaTheme="majorEastAsia" w:hAnsiTheme="majorHAnsi" w:cstheme="majorBidi"/>
      <w:b/>
      <w:bCs/>
      <w:spacing w:val="4"/>
      <w:sz w:val="24"/>
      <w:szCs w:val="24"/>
    </w:rPr>
  </w:style>
  <w:style w:type="character" w:customStyle="1" w:styleId="3Char">
    <w:name w:val="标题 3 Char"/>
    <w:basedOn w:val="a1"/>
    <w:semiHidden/>
    <w:rPr>
      <w:b/>
      <w:bCs/>
      <w:sz w:val="32"/>
      <w:szCs w:val="32"/>
    </w:rPr>
  </w:style>
  <w:style w:type="paragraph" w:customStyle="1" w:styleId="MetisIPOfficeMemo4">
    <w:name w:val="Metis IP Office Memo 4"/>
    <w:basedOn w:val="a0"/>
    <w:link w:val="MetisIPOfficeMemo4Char"/>
    <w:qFormat/>
    <w:pPr>
      <w:widowControl/>
      <w:spacing w:before="240" w:after="240" w:line="480" w:lineRule="auto"/>
      <w:ind w:firstLineChars="200" w:firstLine="200"/>
    </w:pPr>
  </w:style>
  <w:style w:type="character" w:customStyle="1" w:styleId="MetisIPOfficeMemo4Char">
    <w:name w:val="Metis IP Office Memo 4 Char"/>
    <w:basedOn w:val="a1"/>
    <w:link w:val="MetisIPOfficeMemo4"/>
    <w:rPr>
      <w:sz w:val="24"/>
    </w:rPr>
  </w:style>
  <w:style w:type="paragraph" w:customStyle="1" w:styleId="MemoSummary">
    <w:name w:val="Memo Summary"/>
    <w:basedOn w:val="2"/>
    <w:link w:val="MemoSummaryChar"/>
    <w:qFormat/>
    <w:pPr>
      <w:widowControl/>
      <w:spacing w:before="360" w:after="360"/>
      <w:ind w:firstLineChars="200" w:firstLine="200"/>
    </w:pPr>
  </w:style>
  <w:style w:type="character" w:customStyle="1" w:styleId="MemoSummaryChar">
    <w:name w:val="Memo Summary Char"/>
    <w:basedOn w:val="2Char0"/>
    <w:link w:val="MemoSummary"/>
    <w:rPr>
      <w:sz w:val="24"/>
    </w:rPr>
  </w:style>
  <w:style w:type="paragraph" w:styleId="2">
    <w:name w:val="Body Text 2"/>
    <w:basedOn w:val="a0"/>
    <w:semiHidden/>
    <w:unhideWhenUsed/>
    <w:pPr>
      <w:spacing w:after="120" w:line="480" w:lineRule="auto"/>
    </w:pPr>
  </w:style>
  <w:style w:type="character" w:customStyle="1" w:styleId="2Char0">
    <w:name w:val="正文文本 2 Char"/>
    <w:basedOn w:val="a1"/>
    <w:semiHidden/>
  </w:style>
  <w:style w:type="paragraph" w:customStyle="1" w:styleId="MemoNotation">
    <w:name w:val="Memo Notation"/>
    <w:basedOn w:val="1"/>
    <w:link w:val="MemoNotationChar"/>
    <w:qFormat/>
    <w:pPr>
      <w:widowControl/>
      <w:spacing w:before="360" w:after="360" w:line="480" w:lineRule="auto"/>
    </w:pPr>
  </w:style>
  <w:style w:type="character" w:customStyle="1" w:styleId="MemoNotationChar">
    <w:name w:val="Memo Notation Char"/>
    <w:basedOn w:val="Char"/>
    <w:link w:val="MemoNotation"/>
    <w:rPr>
      <w:sz w:val="24"/>
    </w:rPr>
  </w:style>
  <w:style w:type="paragraph" w:customStyle="1" w:styleId="1">
    <w:name w:val="注释标题1"/>
    <w:basedOn w:val="a0"/>
    <w:semiHidden/>
    <w:unhideWhenUsed/>
    <w:pPr>
      <w:jc w:val="center"/>
    </w:pPr>
  </w:style>
  <w:style w:type="character" w:customStyle="1" w:styleId="Char">
    <w:name w:val="注释标题 Char"/>
    <w:basedOn w:val="a1"/>
    <w:semiHidden/>
  </w:style>
  <w:style w:type="paragraph" w:customStyle="1" w:styleId="MemoList1">
    <w:name w:val="Memo List 1"/>
    <w:basedOn w:val="a"/>
    <w:link w:val="MemoList1Char"/>
    <w:qFormat/>
    <w:pPr>
      <w:widowControl/>
      <w:numPr>
        <w:numId w:val="21"/>
      </w:numPr>
      <w:spacing w:before="240" w:after="240" w:line="480" w:lineRule="auto"/>
      <w:ind w:left="200" w:hanging="200"/>
    </w:pPr>
    <w:rPr>
      <w:rFonts w:ascii="宋体" w:eastAsia="宋体" w:hAnsiTheme="minorEastAsia" w:cs="宋体"/>
      <w:color w:val="7F7F7F"/>
      <w:szCs w:val="48"/>
    </w:rPr>
  </w:style>
  <w:style w:type="character" w:customStyle="1" w:styleId="MemoList1Char">
    <w:name w:val="Memo List 1 Char"/>
    <w:basedOn w:val="a1"/>
    <w:link w:val="MemoList1"/>
    <w:rPr>
      <w:rFonts w:ascii="宋体" w:eastAsia="宋体" w:hAnsiTheme="minorEastAsia" w:cs="宋体"/>
      <w:color w:val="7F7F7F"/>
      <w:sz w:val="24"/>
      <w:szCs w:val="48"/>
    </w:rPr>
  </w:style>
  <w:style w:type="paragraph" w:styleId="a">
    <w:name w:val="List Number"/>
    <w:basedOn w:val="a0"/>
    <w:semiHidden/>
    <w:unhideWhenUsed/>
    <w:pPr>
      <w:numPr>
        <w:numId w:val="3"/>
      </w:numPr>
      <w:contextualSpacing/>
    </w:pPr>
  </w:style>
  <w:style w:type="paragraph" w:styleId="a4">
    <w:name w:val="List"/>
    <w:basedOn w:val="a0"/>
    <w:semiHidden/>
    <w:unhideWhenUsed/>
    <w:pPr>
      <w:ind w:left="200" w:hangingChars="200" w:hanging="200"/>
      <w:contextualSpacing/>
    </w:pPr>
  </w:style>
  <w:style w:type="paragraph" w:customStyle="1" w:styleId="10">
    <w:name w:val="页眉1"/>
    <w:basedOn w:val="a0"/>
    <w:unhideWhenUsed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1"/>
    <w:rPr>
      <w:rFonts w:ascii="Garamond" w:eastAsia="Garamond" w:hAnsi="Garamond" w:cs="Arial"/>
      <w:color w:val="313131"/>
      <w:sz w:val="18"/>
      <w:szCs w:val="18"/>
    </w:rPr>
  </w:style>
  <w:style w:type="paragraph" w:customStyle="1" w:styleId="12">
    <w:name w:val="页脚1"/>
    <w:basedOn w:val="a0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1"/>
    <w:rPr>
      <w:rFonts w:ascii="Garamond" w:eastAsia="Garamond" w:hAnsi="Garamond" w:cs="Arial"/>
      <w:color w:val="313131"/>
      <w:sz w:val="18"/>
      <w:szCs w:val="18"/>
    </w:rPr>
  </w:style>
  <w:style w:type="table" w:styleId="a5">
    <w:name w:val="Table Grid"/>
    <w:basedOn w:val="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Char">
    <w:name w:val="标题 4 Char"/>
    <w:basedOn w:val="a1"/>
    <w:semiHidden/>
    <w:rPr>
      <w:rFonts w:ascii="Calibri Light" w:eastAsiaTheme="majorEastAsia" w:hAnsiTheme="majorHAnsi" w:cstheme="majorBidi"/>
      <w:b/>
      <w:bCs/>
      <w:color w:val="313131"/>
      <w:sz w:val="28"/>
      <w:szCs w:val="28"/>
    </w:rPr>
  </w:style>
  <w:style w:type="paragraph" w:customStyle="1" w:styleId="ActionItems">
    <w:name w:val="Action Items"/>
    <w:basedOn w:val="a0"/>
    <w:qFormat/>
    <w:pPr>
      <w:widowControl/>
      <w:numPr>
        <w:numId w:val="36"/>
      </w:numPr>
      <w:tabs>
        <w:tab w:val="left" w:pos="5040"/>
      </w:tabs>
      <w:spacing w:before="60" w:after="60"/>
      <w:jc w:val="left"/>
    </w:pPr>
    <w:rPr>
      <w:rFonts w:hAnsiTheme="minorHAnsi" w:cs="Calibri"/>
      <w:color w:val="auto"/>
      <w:sz w:val="19"/>
      <w:szCs w:val="20"/>
      <w:lang w:eastAsia="en-US"/>
    </w:rPr>
  </w:style>
  <w:style w:type="paragraph" w:styleId="a6">
    <w:name w:val="List Paragraph"/>
    <w:basedOn w:val="a0"/>
    <w:qFormat/>
    <w:pPr>
      <w:ind w:firstLineChars="200" w:firstLine="420"/>
    </w:pPr>
  </w:style>
  <w:style w:type="table" w:customStyle="1" w:styleId="110">
    <w:name w:val="网格表 1 浅色1"/>
    <w:basedOn w:val="a2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66666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7">
    <w:name w:val="Body Text"/>
    <w:basedOn w:val="a0"/>
    <w:unhideWhenUsed/>
    <w:pPr>
      <w:spacing w:after="120"/>
    </w:pPr>
  </w:style>
  <w:style w:type="character" w:customStyle="1" w:styleId="Char2">
    <w:name w:val="正文文本 Char"/>
    <w:basedOn w:val="a1"/>
    <w:semiHidden/>
    <w:rPr>
      <w:rFonts w:ascii="Garamond" w:eastAsia="Garamond" w:hAnsi="Garamond" w:cs="Arial"/>
      <w:color w:val="313131"/>
      <w:sz w:val="24"/>
      <w:szCs w:val="24"/>
    </w:rPr>
  </w:style>
  <w:style w:type="paragraph" w:styleId="a8">
    <w:name w:val="Message Header"/>
    <w:basedOn w:val="a0"/>
    <w:pPr>
      <w:keepLines/>
      <w:widowControl/>
      <w:spacing w:after="120" w:line="240" w:lineRule="atLeast"/>
      <w:ind w:left="1080" w:hanging="1080"/>
      <w:jc w:val="left"/>
    </w:pPr>
    <w:rPr>
      <w:rFonts w:eastAsia="Times New Roman" w:cs="Times New Roman"/>
      <w:caps/>
      <w:color w:val="auto"/>
      <w:sz w:val="18"/>
      <w:szCs w:val="18"/>
    </w:rPr>
  </w:style>
  <w:style w:type="character" w:customStyle="1" w:styleId="Char3">
    <w:name w:val="信息标题 Char"/>
    <w:basedOn w:val="a1"/>
    <w:rPr>
      <w:rFonts w:ascii="Garamond" w:eastAsia="Times New Roman" w:hAnsi="Garamond" w:cs="Times New Roman"/>
      <w:caps/>
      <w:sz w:val="18"/>
      <w:szCs w:val="18"/>
    </w:rPr>
  </w:style>
  <w:style w:type="character" w:customStyle="1" w:styleId="MessageHeaderLabel">
    <w:name w:val="Message Header Label"/>
    <w:rPr>
      <w:b/>
      <w:bCs w:val="0"/>
      <w:sz w:val="18"/>
      <w:lang w:val="zh-CN" w:eastAsia="zh-CN" w:bidi="zh-CN"/>
    </w:rPr>
  </w:style>
  <w:style w:type="paragraph" w:customStyle="1" w:styleId="13">
    <w:name w:val="脚注文本1"/>
    <w:basedOn w:val="a0"/>
    <w:semiHidden/>
    <w:unhideWhenUsed/>
    <w:pPr>
      <w:widowControl/>
      <w:jc w:val="left"/>
    </w:pPr>
    <w:rPr>
      <w:rFonts w:hAnsiTheme="minorHAnsi" w:cstheme="minorBidi"/>
      <w:color w:val="auto"/>
      <w:sz w:val="20"/>
      <w:szCs w:val="20"/>
    </w:rPr>
  </w:style>
  <w:style w:type="character" w:customStyle="1" w:styleId="Char4">
    <w:name w:val="脚注文本 Char"/>
    <w:basedOn w:val="a1"/>
    <w:semiHidden/>
    <w:rPr>
      <w:sz w:val="20"/>
      <w:szCs w:val="20"/>
    </w:rPr>
  </w:style>
  <w:style w:type="character" w:customStyle="1" w:styleId="14">
    <w:name w:val="脚注引用1"/>
    <w:basedOn w:val="a1"/>
    <w:semiHidden/>
    <w:unhideWhenUsed/>
    <w:rPr>
      <w:vertAlign w:val="superscript"/>
    </w:rPr>
  </w:style>
  <w:style w:type="character" w:styleId="a9">
    <w:name w:val="annotation reference"/>
    <w:basedOn w:val="a1"/>
    <w:semiHidden/>
    <w:unhideWhenUsed/>
    <w:rPr>
      <w:sz w:val="16"/>
      <w:szCs w:val="16"/>
    </w:rPr>
  </w:style>
  <w:style w:type="paragraph" w:styleId="aa">
    <w:name w:val="annotation text"/>
    <w:basedOn w:val="a0"/>
    <w:semiHidden/>
    <w:unhideWhenUsed/>
    <w:rPr>
      <w:sz w:val="20"/>
      <w:szCs w:val="20"/>
    </w:rPr>
  </w:style>
  <w:style w:type="character" w:customStyle="1" w:styleId="Char5">
    <w:name w:val="批注文字 Char"/>
    <w:basedOn w:val="a1"/>
    <w:semiHidden/>
    <w:rPr>
      <w:rFonts w:ascii="Garamond" w:eastAsia="Garamond" w:hAnsi="Garamond" w:cs="Arial"/>
      <w:color w:val="313131"/>
      <w:sz w:val="20"/>
      <w:szCs w:val="20"/>
    </w:rPr>
  </w:style>
  <w:style w:type="paragraph" w:styleId="ab">
    <w:name w:val="annotation subject"/>
    <w:basedOn w:val="aa"/>
    <w:semiHidden/>
    <w:unhideWhenUsed/>
    <w:rPr>
      <w:b/>
      <w:bCs/>
    </w:rPr>
  </w:style>
  <w:style w:type="character" w:customStyle="1" w:styleId="Char6">
    <w:name w:val="批注主题 Char"/>
    <w:basedOn w:val="Char5"/>
    <w:semiHidden/>
    <w:rPr>
      <w:rFonts w:ascii="Garamond" w:eastAsia="Garamond" w:hAnsi="Garamond" w:cs="Arial"/>
      <w:b/>
      <w:bCs/>
      <w:color w:val="313131"/>
      <w:sz w:val="20"/>
      <w:szCs w:val="20"/>
    </w:rPr>
  </w:style>
  <w:style w:type="paragraph" w:styleId="ac">
    <w:name w:val="Balloon Text"/>
    <w:basedOn w:val="a0"/>
    <w:semiHidden/>
    <w:unhideWhenUsed/>
    <w:rPr>
      <w:rFonts w:ascii="Segoe UI" w:eastAsia="Segoe UI" w:hAnsi="Segoe UI" w:cs="Segoe UI"/>
      <w:sz w:val="18"/>
      <w:szCs w:val="18"/>
    </w:rPr>
  </w:style>
  <w:style w:type="character" w:customStyle="1" w:styleId="Char7">
    <w:name w:val="批注框文本 Char"/>
    <w:basedOn w:val="a1"/>
    <w:semiHidden/>
    <w:rPr>
      <w:rFonts w:ascii="Segoe UI" w:eastAsia="Segoe UI" w:hAnsi="Segoe UI" w:cs="Segoe UI"/>
      <w:color w:val="313131"/>
      <w:sz w:val="18"/>
      <w:szCs w:val="18"/>
    </w:rPr>
  </w:style>
  <w:style w:type="character" w:styleId="ad">
    <w:name w:val="Hyperlink"/>
    <w:basedOn w:val="a1"/>
    <w:unhideWhenUsed/>
    <w:rPr>
      <w:color w:val="0563C1"/>
      <w:u w:val="single"/>
    </w:rPr>
  </w:style>
  <w:style w:type="paragraph" w:customStyle="1" w:styleId="Contents">
    <w:name w:val="Contents"/>
    <w:basedOn w:val="a0"/>
    <w:link w:val="ContentsChar"/>
    <w:qFormat/>
    <w:pPr>
      <w:widowControl/>
      <w:spacing w:after="120" w:line="360" w:lineRule="auto"/>
      <w:ind w:firstLine="420"/>
    </w:pPr>
    <w:rPr>
      <w:rFonts w:hAnsiTheme="minorHAnsi" w:cstheme="minorBidi"/>
      <w:color w:val="auto"/>
      <w:szCs w:val="22"/>
    </w:rPr>
  </w:style>
  <w:style w:type="character" w:customStyle="1" w:styleId="ContentsChar">
    <w:name w:val="Contents Char"/>
    <w:basedOn w:val="a1"/>
    <w:link w:val="Contents"/>
    <w:rPr>
      <w:sz w:val="24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宋体" w:eastAsia="宋体" w:hAnsi="宋体" w:cs="宋体"/>
      <w:color w:val="000000"/>
      <w:sz w:val="24"/>
      <w:szCs w:val="24"/>
    </w:rPr>
  </w:style>
  <w:style w:type="paragraph" w:styleId="ae">
    <w:name w:val="Date"/>
    <w:basedOn w:val="a0"/>
    <w:semiHidden/>
    <w:unhideWhenUsed/>
    <w:pPr>
      <w:ind w:leftChars="2500" w:left="100"/>
    </w:pPr>
  </w:style>
  <w:style w:type="character" w:customStyle="1" w:styleId="Char8">
    <w:name w:val="日期 Char"/>
    <w:basedOn w:val="a1"/>
    <w:semiHidden/>
    <w:rPr>
      <w:rFonts w:ascii="Calibri" w:eastAsia="Calibri" w:hAnsi="Calibri" w:cs="Arial"/>
      <w:color w:val="313131"/>
      <w:sz w:val="24"/>
      <w:szCs w:val="24"/>
    </w:rPr>
  </w:style>
  <w:style w:type="paragraph" w:styleId="af">
    <w:name w:val="header"/>
    <w:basedOn w:val="a0"/>
    <w:link w:val="af0"/>
    <w:uiPriority w:val="99"/>
    <w:unhideWhenUsed/>
    <w:rsid w:val="0048734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uiPriority w:val="99"/>
    <w:rsid w:val="00487347"/>
    <w:rPr>
      <w:rFonts w:eastAsia="Calibri" w:hAnsi="Calibri" w:cs="Arial"/>
      <w:color w:val="313131"/>
      <w:sz w:val="18"/>
      <w:szCs w:val="18"/>
    </w:rPr>
  </w:style>
  <w:style w:type="paragraph" w:styleId="af1">
    <w:name w:val="footer"/>
    <w:basedOn w:val="a0"/>
    <w:link w:val="af2"/>
    <w:uiPriority w:val="99"/>
    <w:unhideWhenUsed/>
    <w:rsid w:val="004873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487347"/>
    <w:rPr>
      <w:rFonts w:eastAsia="Calibri" w:hAnsi="Calibri" w:cs="Arial"/>
      <w:color w:val="31313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2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jiaxin sun</dc:creator>
  <cp:lastModifiedBy>weihong Yuan</cp:lastModifiedBy>
  <cp:revision>80</cp:revision>
  <cp:lastPrinted>2016-07-07T06:47:00Z</cp:lastPrinted>
  <dcterms:created xsi:type="dcterms:W3CDTF">2016-07-06T03:06:00Z</dcterms:created>
  <dcterms:modified xsi:type="dcterms:W3CDTF">2026-08-06T08:48:00Z</dcterms:modified>
</cp:coreProperties>
</file>
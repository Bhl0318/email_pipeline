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E22BE" w14:textId="727B3B92" w:rsidR="00BF7862" w:rsidRDefault="004139F4">
      <w:pPr>
        <w:widowControl/>
        <w:spacing w:line="360" w:lineRule="auto"/>
        <w:jc w:val="left"/>
        <w:rPr>
          <w:rFonts w:ascii="Times New Roman" w:eastAsia="宋体" w:hAnsi="Times New Roman" w:cs="Times New Roman"/>
          <w:color w:val="auto"/>
          <w:szCs w:val="22"/>
        </w:rPr>
      </w:pPr>
      <w:r w:rsidRPr="00437CD0">
        <w:rPr>
          <w:rFonts w:ascii="Times New Roman" w:eastAsia="宋体" w:hAnsi="Times New Roman" w:cs="Times New Roman" w:hint="eastAsia"/>
          <w:color w:val="auto"/>
          <w:szCs w:val="22"/>
          <w:highlight w:val="yellow"/>
        </w:rPr>
        <w:fldChar w:fldCharType="begin"/>
      </w:r>
      <w:r w:rsidRPr="00437CD0">
        <w:rPr>
          <w:rFonts w:ascii="Times New Roman" w:eastAsia="宋体" w:hAnsi="Times New Roman" w:cs="Times New Roman" w:hint="eastAsia"/>
          <w:color w:val="auto"/>
          <w:szCs w:val="22"/>
          <w:highlight w:val="yellow"/>
        </w:rPr>
        <w:instrText xml:space="preserve"> TIME \@ "yyyy'</w:instrText>
      </w:r>
      <w:r w:rsidRPr="00437CD0">
        <w:rPr>
          <w:rFonts w:ascii="Times New Roman" w:eastAsia="宋体" w:hAnsi="Times New Roman" w:cs="Times New Roman" w:hint="eastAsia"/>
          <w:color w:val="auto"/>
          <w:szCs w:val="22"/>
          <w:highlight w:val="yellow"/>
        </w:rPr>
        <w:instrText>年</w:instrText>
      </w:r>
      <w:r w:rsidRPr="00437CD0">
        <w:rPr>
          <w:rFonts w:ascii="Times New Roman" w:eastAsia="宋体" w:hAnsi="Times New Roman" w:cs="Times New Roman" w:hint="eastAsia"/>
          <w:color w:val="auto"/>
          <w:szCs w:val="22"/>
          <w:highlight w:val="yellow"/>
        </w:rPr>
        <w:instrText>'M'</w:instrText>
      </w:r>
      <w:r w:rsidRPr="00437CD0">
        <w:rPr>
          <w:rFonts w:ascii="Times New Roman" w:eastAsia="宋体" w:hAnsi="Times New Roman" w:cs="Times New Roman" w:hint="eastAsia"/>
          <w:color w:val="auto"/>
          <w:szCs w:val="22"/>
          <w:highlight w:val="yellow"/>
        </w:rPr>
        <w:instrText>月</w:instrText>
      </w:r>
      <w:r w:rsidRPr="00437CD0">
        <w:rPr>
          <w:rFonts w:ascii="Times New Roman" w:eastAsia="宋体" w:hAnsi="Times New Roman" w:cs="Times New Roman" w:hint="eastAsia"/>
          <w:color w:val="auto"/>
          <w:szCs w:val="22"/>
          <w:highlight w:val="yellow"/>
        </w:rPr>
        <w:instrText>'d'</w:instrText>
      </w:r>
      <w:r w:rsidRPr="00437CD0">
        <w:rPr>
          <w:rFonts w:ascii="Times New Roman" w:eastAsia="宋体" w:hAnsi="Times New Roman" w:cs="Times New Roman" w:hint="eastAsia"/>
          <w:color w:val="auto"/>
          <w:szCs w:val="22"/>
          <w:highlight w:val="yellow"/>
        </w:rPr>
        <w:instrText>日</w:instrText>
      </w:r>
      <w:r w:rsidRPr="00437CD0">
        <w:rPr>
          <w:rFonts w:ascii="Times New Roman" w:eastAsia="宋体" w:hAnsi="Times New Roman" w:cs="Times New Roman" w:hint="eastAsia"/>
          <w:color w:val="auto"/>
          <w:szCs w:val="22"/>
          <w:highlight w:val="yellow"/>
        </w:rPr>
        <w:instrText xml:space="preserve">'" </w:instrText>
      </w:r>
      <w:r w:rsidRPr="00437CD0">
        <w:rPr>
          <w:rFonts w:ascii="Times New Roman" w:eastAsia="宋体" w:hAnsi="Times New Roman" w:cs="Times New Roman" w:hint="eastAsia"/>
          <w:color w:val="auto"/>
          <w:szCs w:val="22"/>
          <w:highlight w:val="yellow"/>
        </w:rPr>
        <w:fldChar w:fldCharType="separate"/>
      </w:r>
      <w:r w:rsidR="00437CD0" w:rsidRPr="00437CD0">
        <w:rPr>
          <w:rFonts w:ascii="Times New Roman" w:eastAsia="宋体" w:hAnsi="Times New Roman" w:cs="Times New Roman" w:hint="eastAsia"/>
          <w:noProof/>
          <w:color w:val="auto"/>
          <w:szCs w:val="22"/>
          <w:highlight w:val="yellow"/>
        </w:rPr>
        <w:t>2026</w:t>
      </w:r>
      <w:r w:rsidR="00437CD0" w:rsidRPr="00437CD0">
        <w:rPr>
          <w:rFonts w:ascii="Times New Roman" w:eastAsia="宋体" w:hAnsi="Times New Roman" w:cs="Times New Roman" w:hint="eastAsia"/>
          <w:noProof/>
          <w:color w:val="auto"/>
          <w:szCs w:val="22"/>
          <w:highlight w:val="yellow"/>
        </w:rPr>
        <w:t>年</w:t>
      </w:r>
      <w:r w:rsidR="00437CD0" w:rsidRPr="00437CD0">
        <w:rPr>
          <w:rFonts w:ascii="Times New Roman" w:eastAsia="宋体" w:hAnsi="Times New Roman" w:cs="Times New Roman" w:hint="eastAsia"/>
          <w:noProof/>
          <w:color w:val="auto"/>
          <w:szCs w:val="22"/>
          <w:highlight w:val="yellow"/>
        </w:rPr>
        <w:t>8</w:t>
      </w:r>
      <w:r w:rsidR="00437CD0" w:rsidRPr="00437CD0">
        <w:rPr>
          <w:rFonts w:ascii="Times New Roman" w:eastAsia="宋体" w:hAnsi="Times New Roman" w:cs="Times New Roman" w:hint="eastAsia"/>
          <w:noProof/>
          <w:color w:val="auto"/>
          <w:szCs w:val="22"/>
          <w:highlight w:val="yellow"/>
        </w:rPr>
        <w:t>月</w:t>
      </w:r>
      <w:r w:rsidR="00437CD0" w:rsidRPr="00437CD0">
        <w:rPr>
          <w:rFonts w:ascii="Times New Roman" w:eastAsia="宋体" w:hAnsi="Times New Roman" w:cs="Times New Roman" w:hint="eastAsia"/>
          <w:noProof/>
          <w:color w:val="auto"/>
          <w:szCs w:val="22"/>
          <w:highlight w:val="yellow"/>
        </w:rPr>
        <w:t>6</w:t>
      </w:r>
      <w:r w:rsidR="00437CD0" w:rsidRPr="00437CD0">
        <w:rPr>
          <w:rFonts w:ascii="Times New Roman" w:eastAsia="宋体" w:hAnsi="Times New Roman" w:cs="Times New Roman" w:hint="eastAsia"/>
          <w:noProof/>
          <w:color w:val="auto"/>
          <w:szCs w:val="22"/>
          <w:highlight w:val="yellow"/>
        </w:rPr>
        <w:t>日</w:t>
      </w:r>
      <w:r w:rsidRPr="00437CD0">
        <w:rPr>
          <w:rFonts w:ascii="Times New Roman" w:eastAsia="宋体" w:hAnsi="Times New Roman" w:cs="Times New Roman" w:hint="eastAsia"/>
          <w:color w:val="auto"/>
          <w:szCs w:val="22"/>
          <w:highlight w:val="yellow"/>
        </w:rPr>
        <w:fldChar w:fldCharType="end"/>
      </w:r>
      <w:r>
        <w:rPr>
          <w:rFonts w:ascii="Times New Roman" w:eastAsia="宋体" w:hAnsi="Times New Roman" w:cs="Times New Roman"/>
          <w:color w:val="auto"/>
          <w:szCs w:val="22"/>
        </w:rPr>
        <w:t xml:space="preserve"> </w:t>
      </w:r>
    </w:p>
    <w:p w14:paraId="3257A512" w14:textId="77777777" w:rsidR="00BF7862" w:rsidRDefault="004139F4">
      <w:pPr>
        <w:widowControl/>
        <w:spacing w:line="360" w:lineRule="auto"/>
        <w:jc w:val="right"/>
        <w:rPr>
          <w:rFonts w:ascii="Times New Roman" w:eastAsia="宋体" w:hAnsi="Times New Roman" w:cs="Times New Roman"/>
          <w:b/>
          <w:i/>
          <w:color w:val="auto"/>
        </w:rPr>
      </w:pPr>
      <w:r>
        <w:rPr>
          <w:rFonts w:ascii="Times New Roman" w:eastAsia="宋体" w:hAnsi="Times New Roman" w:cs="Times New Roman"/>
          <w:b/>
          <w:i/>
          <w:color w:val="auto"/>
        </w:rPr>
        <w:t>电子邮件送达</w:t>
      </w:r>
    </w:p>
    <w:p w14:paraId="67647968" w14:textId="77777777" w:rsidR="00BF7862" w:rsidRDefault="00BF7862">
      <w:pPr>
        <w:widowControl/>
        <w:spacing w:line="360" w:lineRule="auto"/>
        <w:jc w:val="right"/>
        <w:rPr>
          <w:rFonts w:ascii="Times New Roman" w:eastAsia="宋体" w:hAnsi="Times New Roman" w:cs="Times New Roman"/>
          <w:color w:val="auto"/>
          <w:szCs w:val="22"/>
        </w:rPr>
      </w:pPr>
    </w:p>
    <w:p w14:paraId="1F906F7C" w14:textId="6631A4E1" w:rsidR="00922062" w:rsidRDefault="00437CD0">
      <w:pPr>
        <w:widowControl/>
        <w:spacing w:line="360" w:lineRule="auto"/>
        <w:rPr>
          <w:rFonts w:ascii="Times New Roman" w:eastAsia="宋体" w:hAnsi="Times New Roman" w:cs="Times New Roman"/>
          <w:color w:val="auto"/>
          <w:szCs w:val="22"/>
        </w:rPr>
      </w:pPr>
      <w:r w:rsidRPr="003F6844">
        <w:rPr>
          <w:rFonts w:ascii="Times New Roman" w:eastAsia="宋体" w:hAnsi="Times New Roman" w:cs="Times New Roman"/>
          <w:color w:val="auto"/>
          <w:szCs w:val="22"/>
          <w:highlight w:val="yellow"/>
        </w:rPr>
        <w:t>《</w:t>
      </w:r>
      <w:proofErr w:type="spellStart"/>
      <w:r w:rsidRPr="003F6844">
        <w:rPr>
          <w:rFonts w:ascii="Times New Roman" w:eastAsia="宋体" w:hAnsi="Times New Roman" w:cs="Times New Roman"/>
          <w:color w:val="auto"/>
          <w:szCs w:val="22"/>
          <w:highlight w:val="yellow"/>
        </w:rPr>
        <w:t>customer_name</w:t>
      </w:r>
      <w:proofErr w:type="spellEnd"/>
      <w:r w:rsidRPr="003F6844">
        <w:rPr>
          <w:rFonts w:ascii="Times New Roman" w:eastAsia="宋体" w:hAnsi="Times New Roman" w:cs="Times New Roman"/>
          <w:color w:val="auto"/>
          <w:szCs w:val="22"/>
          <w:highlight w:val="yellow"/>
        </w:rPr>
        <w:t>》</w:t>
      </w:r>
    </w:p>
    <w:p w14:paraId="446EA07B" w14:textId="77777777" w:rsidR="00BF54D8" w:rsidRDefault="00BF54D8">
      <w:pPr>
        <w:widowControl/>
        <w:spacing w:line="360" w:lineRule="auto"/>
        <w:rPr>
          <w:rFonts w:ascii="Times New Roman" w:eastAsia="宋体" w:hAnsi="Times New Roman" w:cs="Times New Roman"/>
          <w:color w:val="auto"/>
          <w:szCs w:val="22"/>
        </w:rPr>
      </w:pPr>
    </w:p>
    <w:p w14:paraId="113DDBC0" w14:textId="77777777" w:rsidR="00BF7862" w:rsidRDefault="004139F4">
      <w:pPr>
        <w:widowControl/>
        <w:jc w:val="center"/>
        <w:rPr>
          <w:rFonts w:ascii="Times New Roman" w:eastAsia="宋体" w:hAnsi="Times New Roman" w:cs="Times New Roman"/>
          <w:b/>
          <w:color w:val="auto"/>
          <w:szCs w:val="22"/>
        </w:rPr>
      </w:pPr>
      <w:r>
        <w:rPr>
          <w:rFonts w:ascii="Times New Roman" w:eastAsia="宋体" w:hAnsi="Times New Roman" w:cs="Times New Roman"/>
          <w:b/>
          <w:color w:val="auto"/>
          <w:szCs w:val="22"/>
        </w:rPr>
        <w:t>Privileged and Confidential; Attorney Client Communication</w:t>
      </w:r>
    </w:p>
    <w:p w14:paraId="0D241B56" w14:textId="77777777" w:rsidR="00BF7862" w:rsidRDefault="004139F4">
      <w:pPr>
        <w:widowControl/>
        <w:jc w:val="center"/>
        <w:rPr>
          <w:rFonts w:ascii="Times New Roman" w:eastAsia="宋体" w:hAnsi="Times New Roman" w:cs="Times New Roman"/>
          <w:b/>
          <w:color w:val="auto"/>
          <w:szCs w:val="22"/>
        </w:rPr>
      </w:pPr>
      <w:r>
        <w:rPr>
          <w:rFonts w:ascii="Times New Roman" w:eastAsia="宋体" w:hAnsi="Times New Roman" w:cs="Times New Roman"/>
          <w:b/>
          <w:color w:val="auto"/>
          <w:szCs w:val="22"/>
        </w:rPr>
        <w:t>机密并受律师客户特权保护</w:t>
      </w:r>
      <w:r>
        <w:rPr>
          <w:rFonts w:ascii="Times New Roman" w:eastAsia="宋体" w:hAnsi="Times New Roman" w:cs="Times New Roman"/>
          <w:b/>
          <w:color w:val="auto"/>
          <w:szCs w:val="22"/>
        </w:rPr>
        <w:t>—</w:t>
      </w:r>
      <w:r>
        <w:rPr>
          <w:rFonts w:ascii="Times New Roman" w:eastAsia="宋体" w:hAnsi="Times New Roman" w:cs="Times New Roman"/>
          <w:b/>
          <w:color w:val="auto"/>
          <w:szCs w:val="22"/>
        </w:rPr>
        <w:t>律师客户通讯</w:t>
      </w:r>
    </w:p>
    <w:p w14:paraId="3D3969C4" w14:textId="3AFBC152" w:rsidR="00BF7862" w:rsidRDefault="004139F4">
      <w:pPr>
        <w:widowControl/>
        <w:spacing w:before="120" w:after="120" w:line="360" w:lineRule="auto"/>
        <w:ind w:left="723" w:hangingChars="300" w:hanging="723"/>
        <w:rPr>
          <w:rFonts w:ascii="Times New Roman" w:eastAsia="宋体" w:hAnsi="Times New Roman" w:cs="Times New Roman"/>
          <w:b/>
          <w:color w:val="auto"/>
          <w:szCs w:val="22"/>
        </w:rPr>
      </w:pPr>
      <w:bookmarkStart w:id="0" w:name="_Hlk124148680"/>
      <w:r>
        <w:rPr>
          <w:rFonts w:ascii="Times New Roman" w:eastAsia="宋体" w:hAnsi="Times New Roman" w:cs="Times New Roman"/>
          <w:b/>
          <w:color w:val="auto"/>
          <w:szCs w:val="22"/>
        </w:rPr>
        <w:t>关于：</w:t>
      </w:r>
      <w:r w:rsidR="009F0BDA" w:rsidRPr="009F0BDA">
        <w:rPr>
          <w:rFonts w:ascii="Times New Roman" w:eastAsia="宋体" w:hAnsi="Times New Roman" w:cs="Times New Roman" w:hint="eastAsia"/>
          <w:b/>
          <w:color w:val="auto"/>
          <w:szCs w:val="22"/>
        </w:rPr>
        <w:t>中国申请向外国申请专利保密审查请求提交</w:t>
      </w:r>
    </w:p>
    <w:tbl>
      <w:tblPr>
        <w:tblStyle w:val="a5"/>
        <w:tblW w:w="7922" w:type="dxa"/>
        <w:tblInd w:w="720" w:type="dxa"/>
        <w:tblBorders>
          <w:top w:val="nil"/>
          <w:left w:val="nil"/>
          <w:bottom w:val="nil"/>
          <w:right w:val="nil"/>
          <w:insideH w:val="nil"/>
          <w:insideV w:val="nil"/>
        </w:tblBorders>
        <w:tblLook w:val="04A0" w:firstRow="1" w:lastRow="0" w:firstColumn="1" w:lastColumn="0" w:noHBand="0" w:noVBand="1"/>
      </w:tblPr>
      <w:tblGrid>
        <w:gridCol w:w="2541"/>
        <w:gridCol w:w="5381"/>
      </w:tblGrid>
      <w:tr w:rsidR="00CE699E" w14:paraId="0884E326" w14:textId="77777777">
        <w:trPr>
          <w:trHeight w:val="345"/>
        </w:trPr>
        <w:tc>
          <w:tcPr>
            <w:tcW w:w="2541" w:type="dxa"/>
            <w:vAlign w:val="center"/>
          </w:tcPr>
          <w:p w14:paraId="5E9B4E88" w14:textId="107332EF" w:rsidR="00CE699E" w:rsidRDefault="00CE699E" w:rsidP="00CE699E">
            <w:pPr>
              <w:rPr>
                <w:rFonts w:ascii="Times New Roman" w:eastAsia="宋体" w:hAnsi="Times New Roman" w:cs="Times New Roman"/>
              </w:rPr>
            </w:pPr>
            <w:r>
              <w:rPr>
                <w:rFonts w:ascii="Times New Roman" w:eastAsia="宋体" w:hAnsi="Times New Roman" w:cs="Times New Roman"/>
                <w:color w:val="auto"/>
              </w:rPr>
              <w:t>中国专利申请号：</w:t>
            </w:r>
          </w:p>
        </w:tc>
        <w:tc>
          <w:tcPr>
            <w:tcW w:w="5381" w:type="dxa"/>
            <w:vAlign w:val="center"/>
          </w:tcPr>
          <w:p w14:paraId="07209871" w14:textId="208B2F12" w:rsidR="00CE699E" w:rsidRDefault="00437CD0" w:rsidP="00CE699E">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app_no</w:t>
            </w:r>
            <w:proofErr w:type="spellEnd"/>
            <w:r w:rsidRPr="003F6844">
              <w:rPr>
                <w:rFonts w:ascii="Times New Roman" w:eastAsia="宋体" w:hAnsi="Times New Roman" w:cs="Times New Roman"/>
                <w:color w:val="000000" w:themeColor="text1"/>
                <w:highlight w:val="yellow"/>
              </w:rPr>
              <w:t>》</w:t>
            </w:r>
          </w:p>
        </w:tc>
      </w:tr>
      <w:tr w:rsidR="00CE699E" w14:paraId="380BFF8E" w14:textId="77777777">
        <w:trPr>
          <w:trHeight w:val="362"/>
        </w:trPr>
        <w:tc>
          <w:tcPr>
            <w:tcW w:w="2541" w:type="dxa"/>
            <w:vAlign w:val="center"/>
          </w:tcPr>
          <w:p w14:paraId="6D0ACFD7" w14:textId="2C2E1EB4" w:rsidR="00CE699E" w:rsidRDefault="00CE699E" w:rsidP="00CE699E">
            <w:pPr>
              <w:rPr>
                <w:rFonts w:ascii="Times New Roman" w:eastAsia="宋体" w:hAnsi="Times New Roman" w:cs="Times New Roman"/>
              </w:rPr>
            </w:pPr>
            <w:r>
              <w:rPr>
                <w:rFonts w:ascii="Times New Roman" w:eastAsia="宋体" w:hAnsi="Times New Roman" w:cs="Times New Roman"/>
                <w:color w:val="auto"/>
              </w:rPr>
              <w:t>中国专利申请名称：</w:t>
            </w:r>
          </w:p>
        </w:tc>
        <w:tc>
          <w:tcPr>
            <w:tcW w:w="5381" w:type="dxa"/>
            <w:vAlign w:val="center"/>
          </w:tcPr>
          <w:p w14:paraId="52D45D4C" w14:textId="161442EC" w:rsidR="00CE699E" w:rsidRDefault="00437CD0" w:rsidP="00CE699E">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case_name</w:t>
            </w:r>
            <w:proofErr w:type="spellEnd"/>
            <w:r w:rsidRPr="003F6844">
              <w:rPr>
                <w:rFonts w:ascii="Times New Roman" w:eastAsia="宋体" w:hAnsi="Times New Roman" w:cs="Times New Roman"/>
                <w:color w:val="000000" w:themeColor="text1"/>
                <w:highlight w:val="yellow"/>
              </w:rPr>
              <w:t>》</w:t>
            </w:r>
          </w:p>
        </w:tc>
      </w:tr>
      <w:tr w:rsidR="00CE699E" w14:paraId="58CF6131" w14:textId="77777777" w:rsidTr="00E068C2">
        <w:trPr>
          <w:trHeight w:val="283"/>
        </w:trPr>
        <w:tc>
          <w:tcPr>
            <w:tcW w:w="2541" w:type="dxa"/>
            <w:shd w:val="clear" w:color="auto" w:fill="FFFFFF"/>
            <w:vAlign w:val="center"/>
          </w:tcPr>
          <w:p w14:paraId="3F57C759" w14:textId="7F2D7589" w:rsidR="00CE699E" w:rsidRDefault="00CE699E" w:rsidP="00CE699E">
            <w:pPr>
              <w:rPr>
                <w:rFonts w:ascii="Times New Roman" w:eastAsia="宋体" w:hAnsi="Times New Roman" w:cs="Times New Roman"/>
                <w:color w:val="auto"/>
              </w:rPr>
            </w:pPr>
            <w:r>
              <w:rPr>
                <w:rFonts w:ascii="Times New Roman" w:eastAsia="宋体" w:hAnsi="Times New Roman" w:cs="Times New Roman"/>
                <w:color w:val="auto"/>
              </w:rPr>
              <w:t>中国专利申请日：</w:t>
            </w:r>
          </w:p>
        </w:tc>
        <w:tc>
          <w:tcPr>
            <w:tcW w:w="5381" w:type="dxa"/>
            <w:shd w:val="clear" w:color="auto" w:fill="FFFFFF"/>
            <w:vAlign w:val="center"/>
          </w:tcPr>
          <w:p w14:paraId="2587763A" w14:textId="088B2658" w:rsidR="00CE699E" w:rsidRDefault="00437CD0" w:rsidP="00CE699E">
            <w:pPr>
              <w:rPr>
                <w:rFonts w:ascii="Times New Roman" w:eastAsia="宋体" w:hAnsi="Times New Roman" w:cs="Times New Roman"/>
                <w:color w:val="000000"/>
              </w:rPr>
            </w:pPr>
            <w:r w:rsidRPr="003F6844">
              <w:rPr>
                <w:rFonts w:ascii="Times New Roman" w:eastAsia="宋体" w:hAnsi="Times New Roman" w:cs="Times New Roman" w:hint="eastAsia"/>
                <w:color w:val="000000" w:themeColor="text1"/>
                <w:highlight w:val="yellow"/>
              </w:rPr>
              <w:t>《递交日》</w:t>
            </w:r>
          </w:p>
        </w:tc>
      </w:tr>
      <w:tr w:rsidR="00CE699E" w14:paraId="2C870B44" w14:textId="77777777">
        <w:trPr>
          <w:trHeight w:val="345"/>
        </w:trPr>
        <w:tc>
          <w:tcPr>
            <w:tcW w:w="2541" w:type="dxa"/>
            <w:vAlign w:val="center"/>
          </w:tcPr>
          <w:p w14:paraId="26D071A4" w14:textId="53C0BF4F" w:rsidR="00CE699E" w:rsidRDefault="00BF54D8" w:rsidP="00CE699E">
            <w:pPr>
              <w:rPr>
                <w:rFonts w:ascii="Times New Roman" w:eastAsia="宋体" w:hAnsi="Times New Roman" w:cs="Times New Roman"/>
                <w:color w:val="auto"/>
              </w:rPr>
            </w:pPr>
            <w:r>
              <w:rPr>
                <w:rFonts w:ascii="Times New Roman" w:eastAsia="宋体" w:hAnsi="Times New Roman" w:cs="Times New Roman" w:hint="eastAsia"/>
                <w:color w:val="auto"/>
              </w:rPr>
              <w:t>委托</w:t>
            </w:r>
            <w:r w:rsidR="00CE699E">
              <w:rPr>
                <w:rFonts w:ascii="Times New Roman" w:eastAsia="宋体" w:hAnsi="Times New Roman" w:cs="Times New Roman"/>
                <w:color w:val="auto"/>
              </w:rPr>
              <w:t>方案号：</w:t>
            </w:r>
          </w:p>
        </w:tc>
        <w:tc>
          <w:tcPr>
            <w:tcW w:w="5381" w:type="dxa"/>
            <w:vAlign w:val="center"/>
          </w:tcPr>
          <w:p w14:paraId="25A45614" w14:textId="37B1FE14" w:rsidR="00CE699E" w:rsidRDefault="00437CD0" w:rsidP="00CE699E">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case_volume_customer</w:t>
            </w:r>
            <w:proofErr w:type="spellEnd"/>
            <w:r w:rsidRPr="003F6844">
              <w:rPr>
                <w:rFonts w:ascii="Times New Roman" w:eastAsia="宋体" w:hAnsi="Times New Roman" w:cs="Times New Roman"/>
                <w:color w:val="000000" w:themeColor="text1"/>
                <w:highlight w:val="yellow"/>
              </w:rPr>
              <w:t>》</w:t>
            </w:r>
          </w:p>
        </w:tc>
      </w:tr>
      <w:tr w:rsidR="00CE699E" w14:paraId="05054718" w14:textId="77777777">
        <w:trPr>
          <w:trHeight w:val="345"/>
        </w:trPr>
        <w:tc>
          <w:tcPr>
            <w:tcW w:w="2541" w:type="dxa"/>
            <w:vAlign w:val="center"/>
          </w:tcPr>
          <w:p w14:paraId="53C80CEA" w14:textId="6D34E91B" w:rsidR="00CE699E" w:rsidRDefault="004C340A" w:rsidP="00CE699E">
            <w:pPr>
              <w:rPr>
                <w:rFonts w:ascii="Times New Roman" w:eastAsia="宋体" w:hAnsi="Times New Roman" w:cs="Times New Roman"/>
                <w:color w:val="auto"/>
              </w:rPr>
            </w:pPr>
            <w:r>
              <w:rPr>
                <w:rFonts w:ascii="Times New Roman" w:eastAsia="宋体" w:hAnsi="Times New Roman" w:cs="Times New Roman" w:hint="eastAsia"/>
                <w:color w:val="auto"/>
              </w:rPr>
              <w:t>代理所</w:t>
            </w:r>
            <w:r w:rsidR="00CE699E">
              <w:rPr>
                <w:rFonts w:ascii="Times New Roman" w:eastAsia="宋体" w:hAnsi="Times New Roman" w:cs="Times New Roman"/>
                <w:color w:val="auto"/>
              </w:rPr>
              <w:t>案号：</w:t>
            </w:r>
          </w:p>
        </w:tc>
        <w:tc>
          <w:tcPr>
            <w:tcW w:w="5381" w:type="dxa"/>
            <w:vAlign w:val="center"/>
          </w:tcPr>
          <w:p w14:paraId="3CA44559" w14:textId="457E2833" w:rsidR="00CE699E" w:rsidRDefault="00437CD0" w:rsidP="00CE699E">
            <w:pPr>
              <w:rPr>
                <w:rFonts w:ascii="Times New Roman" w:eastAsia="宋体" w:hAnsi="Times New Roman" w:cs="Times New Roman"/>
                <w:color w:val="000000"/>
              </w:rPr>
            </w:pPr>
            <w:r w:rsidRPr="003F6844">
              <w:rPr>
                <w:rFonts w:ascii="Times New Roman" w:eastAsia="宋体" w:hAnsi="Times New Roman" w:cs="Times New Roman"/>
                <w:color w:val="000000" w:themeColor="text1"/>
                <w:highlight w:val="yellow"/>
              </w:rPr>
              <w:t>《</w:t>
            </w:r>
            <w:proofErr w:type="spellStart"/>
            <w:r w:rsidRPr="003F6844">
              <w:rPr>
                <w:rFonts w:ascii="Times New Roman" w:eastAsia="宋体" w:hAnsi="Times New Roman" w:cs="Times New Roman"/>
                <w:color w:val="000000" w:themeColor="text1"/>
                <w:highlight w:val="yellow"/>
              </w:rPr>
              <w:t>case_volume</w:t>
            </w:r>
            <w:proofErr w:type="spellEnd"/>
            <w:r w:rsidRPr="003F6844">
              <w:rPr>
                <w:rFonts w:ascii="Times New Roman" w:eastAsia="宋体" w:hAnsi="Times New Roman" w:cs="Times New Roman"/>
                <w:color w:val="000000" w:themeColor="text1"/>
                <w:highlight w:val="yellow"/>
              </w:rPr>
              <w:t>》</w:t>
            </w:r>
          </w:p>
        </w:tc>
      </w:tr>
      <w:bookmarkEnd w:id="0"/>
    </w:tbl>
    <w:p w14:paraId="36851C71" w14:textId="77777777" w:rsidR="00BF7862" w:rsidRDefault="00BF7862">
      <w:pPr>
        <w:widowControl/>
        <w:spacing w:after="120" w:line="360" w:lineRule="auto"/>
        <w:rPr>
          <w:rFonts w:ascii="Times New Roman" w:eastAsia="宋体" w:hAnsi="Times New Roman" w:cs="Times New Roman"/>
          <w:color w:val="auto"/>
          <w:szCs w:val="22"/>
          <w:u w:val="single"/>
        </w:rPr>
      </w:pPr>
    </w:p>
    <w:p w14:paraId="2BA0E1C9" w14:textId="4CB6388A" w:rsidR="00BF7862" w:rsidRDefault="004139F4" w:rsidP="00437CD0">
      <w:pPr>
        <w:widowControl/>
        <w:spacing w:line="360" w:lineRule="auto"/>
        <w:rPr>
          <w:rFonts w:ascii="Times New Roman" w:eastAsia="宋体" w:hAnsi="Times New Roman" w:cs="Times New Roman"/>
          <w:color w:val="auto"/>
          <w:szCs w:val="22"/>
        </w:rPr>
      </w:pPr>
      <w:bookmarkStart w:id="1" w:name="_Hlk124148708"/>
      <w:r>
        <w:rPr>
          <w:rFonts w:ascii="Times New Roman" w:eastAsia="宋体" w:hAnsi="Times New Roman" w:cs="Times New Roman"/>
          <w:color w:val="auto"/>
          <w:szCs w:val="22"/>
        </w:rPr>
        <w:t>尊敬的</w:t>
      </w:r>
      <w:r w:rsidR="00437CD0" w:rsidRPr="003F6844">
        <w:rPr>
          <w:rFonts w:ascii="Times New Roman" w:eastAsia="宋体" w:hAnsi="Times New Roman" w:cs="Times New Roman"/>
          <w:color w:val="auto"/>
          <w:szCs w:val="22"/>
          <w:highlight w:val="yellow"/>
        </w:rPr>
        <w:t>《</w:t>
      </w:r>
      <w:proofErr w:type="spellStart"/>
      <w:r w:rsidR="00437CD0" w:rsidRPr="003F6844">
        <w:rPr>
          <w:rFonts w:ascii="Times New Roman" w:eastAsia="宋体" w:hAnsi="Times New Roman" w:cs="Times New Roman"/>
          <w:color w:val="auto"/>
          <w:szCs w:val="22"/>
          <w:highlight w:val="yellow"/>
        </w:rPr>
        <w:t>customer_name</w:t>
      </w:r>
      <w:proofErr w:type="spellEnd"/>
      <w:r w:rsidR="00437CD0" w:rsidRPr="003F6844">
        <w:rPr>
          <w:rFonts w:ascii="Times New Roman" w:eastAsia="宋体" w:hAnsi="Times New Roman" w:cs="Times New Roman"/>
          <w:color w:val="auto"/>
          <w:szCs w:val="22"/>
          <w:highlight w:val="yellow"/>
        </w:rPr>
        <w:t>》</w:t>
      </w:r>
      <w:r>
        <w:rPr>
          <w:rFonts w:ascii="Times New Roman" w:eastAsia="宋体" w:hAnsi="Times New Roman" w:cs="Times New Roman"/>
          <w:color w:val="auto"/>
          <w:szCs w:val="22"/>
        </w:rPr>
        <w:t>：</w:t>
      </w:r>
    </w:p>
    <w:p w14:paraId="5602A17A" w14:textId="5ECC697F" w:rsidR="00BF7862" w:rsidRDefault="004139F4">
      <w:pPr>
        <w:pStyle w:val="Contents"/>
        <w:ind w:firstLineChars="200" w:firstLine="480"/>
        <w:rPr>
          <w:rFonts w:ascii="Times New Roman" w:eastAsia="宋体" w:hAnsi="Times New Roman" w:cs="Times New Roman"/>
        </w:rPr>
      </w:pPr>
      <w:r w:rsidRPr="004139F4">
        <w:rPr>
          <w:rFonts w:ascii="Times New Roman" w:eastAsia="宋体" w:hAnsi="Times New Roman" w:cs="Times New Roman" w:hint="eastAsia"/>
        </w:rPr>
        <w:t>我方已于</w:t>
      </w:r>
      <w:r w:rsidR="00437CD0" w:rsidRPr="003F6844">
        <w:rPr>
          <w:rFonts w:ascii="Times New Roman" w:eastAsia="宋体" w:hAnsi="Times New Roman" w:cs="Times New Roman"/>
          <w:highlight w:val="yellow"/>
        </w:rPr>
        <w:t>202</w:t>
      </w:r>
      <w:r w:rsidR="00437CD0">
        <w:rPr>
          <w:rFonts w:ascii="Times New Roman" w:eastAsia="宋体" w:hAnsi="Times New Roman" w:cs="Times New Roman" w:hint="eastAsia"/>
          <w:highlight w:val="yellow"/>
        </w:rPr>
        <w:t>6</w:t>
      </w:r>
      <w:r w:rsidR="00437CD0" w:rsidRPr="003F6844">
        <w:rPr>
          <w:rFonts w:ascii="Times New Roman" w:eastAsia="宋体" w:hAnsi="Times New Roman" w:cs="Times New Roman"/>
          <w:highlight w:val="yellow"/>
        </w:rPr>
        <w:t>年</w:t>
      </w:r>
      <w:r w:rsidR="00437CD0" w:rsidRPr="003F6844">
        <w:rPr>
          <w:rFonts w:ascii="Times New Roman" w:eastAsia="宋体" w:hAnsi="Times New Roman" w:cs="Times New Roman"/>
          <w:highlight w:val="yellow"/>
        </w:rPr>
        <w:t>XX</w:t>
      </w:r>
      <w:r w:rsidR="00437CD0" w:rsidRPr="003F6844">
        <w:rPr>
          <w:rFonts w:ascii="Times New Roman" w:eastAsia="宋体" w:hAnsi="Times New Roman" w:cs="Times New Roman"/>
          <w:highlight w:val="yellow"/>
        </w:rPr>
        <w:t>月</w:t>
      </w:r>
      <w:r w:rsidR="00437CD0" w:rsidRPr="003F6844">
        <w:rPr>
          <w:rFonts w:ascii="Times New Roman" w:eastAsia="宋体" w:hAnsi="Times New Roman" w:cs="Times New Roman"/>
          <w:highlight w:val="yellow"/>
        </w:rPr>
        <w:t>XX</w:t>
      </w:r>
      <w:r w:rsidR="00437CD0" w:rsidRPr="003F6844">
        <w:rPr>
          <w:rFonts w:ascii="Times New Roman" w:eastAsia="宋体" w:hAnsi="Times New Roman" w:cs="Times New Roman"/>
          <w:highlight w:val="yellow"/>
        </w:rPr>
        <w:t>日</w:t>
      </w:r>
      <w:r w:rsidRPr="004139F4">
        <w:rPr>
          <w:rFonts w:ascii="Times New Roman" w:eastAsia="宋体" w:hAnsi="Times New Roman" w:cs="Times New Roman" w:hint="eastAsia"/>
        </w:rPr>
        <w:t>向中国专利局递交向外国申请专利保密审查请求。以下为递交的申请文件及收到的官方文件。</w:t>
      </w:r>
    </w:p>
    <w:bookmarkEnd w:id="1"/>
    <w:p w14:paraId="3DF9ADC5" w14:textId="77777777" w:rsidR="00BF7862" w:rsidRDefault="004139F4">
      <w:pPr>
        <w:pStyle w:val="Contents"/>
        <w:keepNext/>
        <w:widowControl w:val="0"/>
        <w:spacing w:after="0"/>
        <w:ind w:firstLine="0"/>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向中国专利局递交的文件</w:t>
      </w:r>
    </w:p>
    <w:p w14:paraId="2E8C4059" w14:textId="77777777" w:rsidR="00BF7862" w:rsidRDefault="004139F4">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以下为我方向中国专利局递交文件的清单：</w:t>
      </w:r>
    </w:p>
    <w:p w14:paraId="61567FC9" w14:textId="104635AD" w:rsidR="00BF7862" w:rsidRDefault="004139F4">
      <w:pPr>
        <w:pStyle w:val="Contents"/>
        <w:numPr>
          <w:ilvl w:val="1"/>
          <w:numId w:val="25"/>
        </w:numPr>
        <w:spacing w:after="0"/>
        <w:rPr>
          <w:rFonts w:ascii="Times New Roman" w:eastAsia="宋体" w:hAnsi="Times New Roman" w:cs="Times New Roman"/>
          <w:szCs w:val="24"/>
        </w:rPr>
      </w:pPr>
      <w:r>
        <w:rPr>
          <w:rFonts w:ascii="Times New Roman" w:eastAsia="宋体" w:hAnsi="Times New Roman" w:cs="Times New Roman"/>
          <w:szCs w:val="24"/>
        </w:rPr>
        <w:t>向外国申请专利保密审查请求书</w:t>
      </w:r>
    </w:p>
    <w:p w14:paraId="7085F866" w14:textId="77777777" w:rsidR="00784394" w:rsidRDefault="00784394" w:rsidP="00784394">
      <w:pPr>
        <w:pStyle w:val="Contents"/>
        <w:spacing w:after="0"/>
        <w:ind w:left="1286" w:firstLine="0"/>
        <w:rPr>
          <w:rFonts w:ascii="Times New Roman" w:eastAsia="宋体" w:hAnsi="Times New Roman" w:cs="Times New Roman"/>
          <w:szCs w:val="24"/>
        </w:rPr>
      </w:pPr>
    </w:p>
    <w:p w14:paraId="766A8A32" w14:textId="70449161" w:rsidR="00B21977" w:rsidRPr="00B21977" w:rsidRDefault="004139F4">
      <w:pPr>
        <w:pStyle w:val="Contents"/>
        <w:keepNext/>
        <w:widowControl w:val="0"/>
        <w:spacing w:after="0"/>
        <w:ind w:firstLine="0"/>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针对本次文件递交收到的官方通知</w:t>
      </w:r>
    </w:p>
    <w:p w14:paraId="75772AFF" w14:textId="4E97B3EF" w:rsidR="00B21977" w:rsidRDefault="00B21977">
      <w:pPr>
        <w:pStyle w:val="Contents"/>
        <w:numPr>
          <w:ilvl w:val="1"/>
          <w:numId w:val="38"/>
        </w:numPr>
        <w:spacing w:after="0"/>
        <w:rPr>
          <w:rFonts w:ascii="Times New Roman" w:eastAsia="宋体" w:hAnsi="Times New Roman" w:cs="Times New Roman"/>
        </w:rPr>
      </w:pPr>
      <w:r>
        <w:rPr>
          <w:rFonts w:ascii="Times New Roman" w:eastAsia="宋体" w:hAnsi="Times New Roman" w:cs="Times New Roman" w:hint="eastAsia"/>
        </w:rPr>
        <w:t>电子申请回执</w:t>
      </w:r>
    </w:p>
    <w:p w14:paraId="2CDEAA19" w14:textId="2FBA4594" w:rsidR="00B21977" w:rsidRDefault="00B21977" w:rsidP="00B21977">
      <w:pPr>
        <w:pStyle w:val="Contents"/>
        <w:spacing w:after="0"/>
        <w:ind w:left="113" w:firstLineChars="200" w:firstLine="480"/>
        <w:rPr>
          <w:rFonts w:ascii="Times New Roman" w:eastAsia="宋体" w:hAnsi="Times New Roman" w:cs="Times New Roman"/>
        </w:rPr>
      </w:pPr>
      <w:r>
        <w:rPr>
          <w:rFonts w:ascii="Times New Roman" w:eastAsia="宋体" w:hAnsi="Times New Roman" w:cs="Times New Roman" w:hint="eastAsia"/>
        </w:rPr>
        <w:t>该收据确认本申请已提交至中国专利局。该收据详细列出前述递交文件、递交时间等信息。</w:t>
      </w:r>
    </w:p>
    <w:p w14:paraId="3611C594" w14:textId="5F37A9BA" w:rsidR="00BF7862" w:rsidRDefault="00CE699E">
      <w:pPr>
        <w:pStyle w:val="Contents"/>
        <w:numPr>
          <w:ilvl w:val="1"/>
          <w:numId w:val="38"/>
        </w:numPr>
        <w:spacing w:after="0"/>
        <w:rPr>
          <w:rFonts w:ascii="Times New Roman" w:eastAsia="宋体" w:hAnsi="Times New Roman" w:cs="Times New Roman"/>
        </w:rPr>
      </w:pPr>
      <w:r>
        <w:rPr>
          <w:rFonts w:ascii="Times New Roman" w:eastAsia="宋体" w:hAnsi="Times New Roman" w:cs="Times New Roman"/>
        </w:rPr>
        <w:t>向外国申请专利保密审查</w:t>
      </w:r>
      <w:r>
        <w:rPr>
          <w:rFonts w:ascii="Times New Roman" w:eastAsia="宋体" w:hAnsi="Times New Roman" w:cs="Times New Roman" w:hint="eastAsia"/>
        </w:rPr>
        <w:t>决定</w:t>
      </w:r>
    </w:p>
    <w:p w14:paraId="62D58EF0" w14:textId="118A21C3" w:rsidR="00BF7862" w:rsidRDefault="004139F4">
      <w:pPr>
        <w:pStyle w:val="Contents"/>
        <w:spacing w:after="0"/>
        <w:ind w:left="142" w:firstLineChars="177" w:firstLine="425"/>
        <w:rPr>
          <w:rFonts w:ascii="Times New Roman" w:eastAsia="宋体" w:hAnsi="Times New Roman" w:cs="Times New Roman"/>
          <w:szCs w:val="24"/>
        </w:rPr>
      </w:pPr>
      <w:r>
        <w:rPr>
          <w:rFonts w:ascii="Times New Roman" w:eastAsia="宋体" w:hAnsi="Times New Roman" w:cs="Times New Roman"/>
          <w:szCs w:val="24"/>
        </w:rPr>
        <w:t>该文件为向外国申请专利保密审查结论通知。告知申请人可以向外国申请专利或者向有关国外机构提交专利国际申请。</w:t>
      </w:r>
    </w:p>
    <w:p w14:paraId="35D974AA" w14:textId="77777777" w:rsidR="00BF7862" w:rsidRDefault="00BF7862">
      <w:pPr>
        <w:pStyle w:val="Contents"/>
        <w:spacing w:after="0"/>
        <w:ind w:left="426" w:firstLineChars="295" w:firstLine="708"/>
        <w:rPr>
          <w:rFonts w:ascii="Times New Roman" w:eastAsia="宋体" w:hAnsi="Times New Roman" w:cs="Times New Roman"/>
        </w:rPr>
      </w:pPr>
    </w:p>
    <w:p w14:paraId="725D71AD" w14:textId="77777777" w:rsidR="00BF7862" w:rsidRDefault="004139F4">
      <w:pPr>
        <w:widowControl/>
        <w:spacing w:line="360" w:lineRule="auto"/>
        <w:ind w:firstLineChars="177" w:firstLine="425"/>
        <w:jc w:val="left"/>
        <w:rPr>
          <w:rFonts w:ascii="Times New Roman" w:eastAsia="宋体" w:hAnsi="Times New Roman" w:cs="Times New Roman"/>
          <w:color w:val="auto"/>
          <w:szCs w:val="22"/>
        </w:rPr>
      </w:pPr>
      <w:bookmarkStart w:id="2" w:name="_Hlk124148722"/>
      <w:r>
        <w:rPr>
          <w:rFonts w:ascii="Times New Roman" w:eastAsia="宋体" w:hAnsi="Times New Roman" w:cs="Times New Roman"/>
          <w:color w:val="auto"/>
          <w:szCs w:val="22"/>
        </w:rPr>
        <w:lastRenderedPageBreak/>
        <w:t>如题述中国专利申请有任何进一步来自官方的消息，我们将随即通知贵方。对上述事宜倘有任何疑问，欢迎随时垂询。</w:t>
      </w:r>
    </w:p>
    <w:bookmarkEnd w:id="2"/>
    <w:p w14:paraId="05DEE479" w14:textId="77777777" w:rsidR="00BF7862" w:rsidRDefault="00BF7862">
      <w:pPr>
        <w:widowControl/>
        <w:jc w:val="right"/>
        <w:rPr>
          <w:rFonts w:ascii="Times New Roman" w:eastAsia="宋体" w:hAnsi="Times New Roman" w:cs="Times New Roman"/>
          <w:color w:val="auto"/>
          <w:szCs w:val="22"/>
        </w:rPr>
      </w:pPr>
    </w:p>
    <w:p w14:paraId="52EFBBB7" w14:textId="77777777" w:rsidR="00BF7862" w:rsidRDefault="00BF7862">
      <w:pPr>
        <w:widowControl/>
        <w:jc w:val="right"/>
        <w:rPr>
          <w:rFonts w:ascii="Times New Roman" w:eastAsia="宋体" w:hAnsi="Times New Roman" w:cs="Times New Roman"/>
          <w:color w:val="auto"/>
          <w:szCs w:val="22"/>
        </w:rPr>
      </w:pPr>
    </w:p>
    <w:p w14:paraId="52013971" w14:textId="77777777" w:rsidR="00BF7862" w:rsidRDefault="00BF7862">
      <w:pPr>
        <w:widowControl/>
        <w:jc w:val="right"/>
        <w:rPr>
          <w:rFonts w:ascii="Times New Roman" w:eastAsia="宋体" w:hAnsi="Times New Roman" w:cs="Times New Roman"/>
          <w:color w:val="auto"/>
          <w:szCs w:val="22"/>
        </w:rPr>
      </w:pPr>
    </w:p>
    <w:p w14:paraId="1405755A" w14:textId="77777777" w:rsidR="00BF7862" w:rsidRDefault="00BF7862">
      <w:pPr>
        <w:widowControl/>
        <w:jc w:val="right"/>
        <w:rPr>
          <w:rFonts w:ascii="Times New Roman" w:eastAsia="宋体" w:hAnsi="Times New Roman" w:cs="Times New Roman"/>
          <w:color w:val="auto"/>
          <w:szCs w:val="22"/>
        </w:rPr>
      </w:pPr>
    </w:p>
    <w:p w14:paraId="3073B43F" w14:textId="77777777" w:rsidR="00BF7862" w:rsidRDefault="00BF7862">
      <w:pPr>
        <w:widowControl/>
        <w:jc w:val="right"/>
        <w:rPr>
          <w:rFonts w:ascii="Times New Roman" w:eastAsia="宋体" w:hAnsi="Times New Roman" w:cs="Times New Roman"/>
          <w:color w:val="auto"/>
          <w:szCs w:val="22"/>
        </w:rPr>
      </w:pPr>
    </w:p>
    <w:p w14:paraId="61D6915A" w14:textId="77777777" w:rsidR="00BF7862" w:rsidRDefault="004139F4">
      <w:pPr>
        <w:widowControl/>
        <w:jc w:val="right"/>
        <w:rPr>
          <w:rFonts w:ascii="Times New Roman" w:eastAsia="宋体" w:hAnsi="Times New Roman" w:cs="Times New Roman"/>
          <w:color w:val="auto"/>
          <w:szCs w:val="22"/>
        </w:rPr>
      </w:pPr>
      <w:r>
        <w:rPr>
          <w:rFonts w:ascii="Times New Roman" w:eastAsia="宋体" w:hAnsi="Times New Roman" w:cs="Times New Roman"/>
          <w:color w:val="auto"/>
          <w:szCs w:val="22"/>
        </w:rPr>
        <w:t>谨致问候</w:t>
      </w:r>
    </w:p>
    <w:p w14:paraId="7F9319EF" w14:textId="3CC97584" w:rsidR="00BF7862" w:rsidRDefault="004139F4">
      <w:pPr>
        <w:widowControl/>
        <w:spacing w:line="360" w:lineRule="auto"/>
        <w:ind w:firstLine="420"/>
        <w:jc w:val="right"/>
        <w:rPr>
          <w:rFonts w:ascii="Times New Roman" w:eastAsia="宋体" w:hAnsi="Times New Roman" w:cs="Times New Roman"/>
        </w:rPr>
      </w:pPr>
      <w:r w:rsidRPr="00437CD0">
        <w:rPr>
          <w:rFonts w:ascii="Times New Roman" w:eastAsia="宋体" w:hAnsi="Times New Roman" w:cs="Times New Roman"/>
          <w:color w:val="auto"/>
          <w:szCs w:val="22"/>
          <w:highlight w:val="yellow"/>
        </w:rPr>
        <w:t>七星天</w:t>
      </w:r>
    </w:p>
    <w:p w14:paraId="4956E9C6" w14:textId="77777777" w:rsidR="00BF7862" w:rsidRDefault="00BF7862">
      <w:pPr>
        <w:widowControl/>
        <w:spacing w:line="360" w:lineRule="auto"/>
        <w:ind w:firstLine="420"/>
        <w:jc w:val="right"/>
        <w:rPr>
          <w:rFonts w:ascii="Times New Roman" w:eastAsia="宋体" w:hAnsi="Times New Roman" w:cs="Times New Roman"/>
          <w:color w:val="auto"/>
          <w:szCs w:val="22"/>
        </w:rPr>
      </w:pPr>
    </w:p>
    <w:p w14:paraId="265325D3" w14:textId="77777777" w:rsidR="00BF7862" w:rsidRDefault="00BF7862">
      <w:pPr>
        <w:widowControl/>
        <w:spacing w:line="360" w:lineRule="auto"/>
        <w:ind w:firstLine="420"/>
        <w:jc w:val="right"/>
        <w:rPr>
          <w:rFonts w:ascii="Times New Roman" w:eastAsia="宋体" w:hAnsi="Times New Roman" w:cs="Times New Roman"/>
          <w:color w:val="auto"/>
          <w:szCs w:val="22"/>
        </w:rPr>
      </w:pPr>
    </w:p>
    <w:sectPr w:rsidR="00BF7862">
      <w:headerReference w:type="default" r:id="rId7"/>
      <w:footerReference w:type="default" r:id="rId8"/>
      <w:pgSz w:w="11906" w:h="16838"/>
      <w:pgMar w:top="1440" w:right="1800" w:bottom="1440" w:left="1800" w:header="850" w:footer="637" w:gutter="0"/>
      <w:pgBorders>
        <w:top w:val="nil"/>
        <w:left w:val="nil"/>
        <w:bottom w:val="nil"/>
        <w:right w:val="nil"/>
      </w:pgBorder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042F5" w14:textId="77777777" w:rsidR="002642B7" w:rsidRDefault="002642B7">
      <w:r>
        <w:separator/>
      </w:r>
    </w:p>
  </w:endnote>
  <w:endnote w:type="continuationSeparator" w:id="0">
    <w:p w14:paraId="7F2A9689" w14:textId="77777777" w:rsidR="002642B7" w:rsidRDefault="00264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EABF" w14:textId="67FE3FAD" w:rsidR="00BF7862" w:rsidRDefault="004139F4">
    <w:pPr>
      <w:jc w:val="center"/>
      <w:rPr>
        <w:rFonts w:ascii="黑体" w:eastAsia="黑体" w:hAnsi="黑体" w:cs="黑体" w:hint="eastAsia"/>
        <w:sz w:val="21"/>
        <w:szCs w:val="21"/>
      </w:rPr>
    </w:pPr>
    <w:r>
      <w:rPr>
        <w:rFonts w:ascii="黑体" w:eastAsia="黑体" w:hAnsi="黑体" w:cs="黑体"/>
        <w:sz w:val="21"/>
        <w:szCs w:val="21"/>
      </w:rPr>
      <w:t>第</w:t>
    </w:r>
    <w:r>
      <w:rPr>
        <w:rFonts w:eastAsia="黑体"/>
        <w:b/>
        <w:sz w:val="21"/>
        <w:szCs w:val="21"/>
      </w:rPr>
      <w:fldChar w:fldCharType="begin"/>
    </w:r>
    <w:r>
      <w:rPr>
        <w:rFonts w:eastAsia="黑体"/>
        <w:b/>
        <w:sz w:val="21"/>
        <w:szCs w:val="21"/>
      </w:rPr>
      <w:instrText>PAGE</w:instrText>
    </w:r>
    <w:r>
      <w:rPr>
        <w:rFonts w:eastAsia="黑体"/>
        <w:b/>
        <w:sz w:val="21"/>
        <w:szCs w:val="21"/>
      </w:rPr>
      <w:fldChar w:fldCharType="separate"/>
    </w:r>
    <w:r w:rsidR="009951F9">
      <w:rPr>
        <w:rFonts w:eastAsia="黑体"/>
        <w:b/>
        <w:noProof/>
        <w:sz w:val="21"/>
        <w:szCs w:val="21"/>
      </w:rPr>
      <w:t>2</w:t>
    </w:r>
    <w:r>
      <w:rPr>
        <w:rFonts w:eastAsia="黑体"/>
        <w:b/>
        <w:sz w:val="21"/>
        <w:szCs w:val="21"/>
      </w:rPr>
      <w:fldChar w:fldCharType="end"/>
    </w:r>
    <w:proofErr w:type="gramStart"/>
    <w:r>
      <w:rPr>
        <w:rFonts w:ascii="黑体" w:eastAsia="黑体" w:hAnsi="黑体" w:cs="黑体" w:hint="eastAsia"/>
        <w:sz w:val="21"/>
        <w:szCs w:val="21"/>
      </w:rPr>
      <w:t>页</w:t>
    </w:r>
    <w:r>
      <w:rPr>
        <w:rFonts w:ascii="黑体" w:eastAsia="黑体" w:hAnsi="黑体" w:cs="黑体"/>
        <w:sz w:val="21"/>
        <w:szCs w:val="21"/>
        <w:lang w:val="zh-CN"/>
      </w:rPr>
      <w:t xml:space="preserve"> </w:t>
    </w:r>
    <w:r>
      <w:rPr>
        <w:rFonts w:ascii="黑体" w:eastAsia="黑体" w:hAnsi="黑体" w:cs="黑体" w:hint="eastAsia"/>
        <w:sz w:val="21"/>
        <w:szCs w:val="21"/>
        <w:lang w:val="zh-CN"/>
      </w:rPr>
      <w:t>共</w:t>
    </w:r>
    <w:proofErr w:type="gramEnd"/>
    <w:r>
      <w:rPr>
        <w:rFonts w:eastAsia="黑体"/>
        <w:b/>
        <w:sz w:val="21"/>
        <w:szCs w:val="21"/>
      </w:rPr>
      <w:fldChar w:fldCharType="begin"/>
    </w:r>
    <w:r>
      <w:rPr>
        <w:rFonts w:eastAsia="黑体"/>
        <w:b/>
        <w:sz w:val="21"/>
        <w:szCs w:val="21"/>
      </w:rPr>
      <w:instrText>NUMPAGES</w:instrText>
    </w:r>
    <w:r>
      <w:rPr>
        <w:rFonts w:eastAsia="黑体"/>
        <w:b/>
        <w:sz w:val="21"/>
        <w:szCs w:val="21"/>
      </w:rPr>
      <w:fldChar w:fldCharType="separate"/>
    </w:r>
    <w:r w:rsidR="009951F9">
      <w:rPr>
        <w:rFonts w:eastAsia="黑体"/>
        <w:b/>
        <w:noProof/>
        <w:sz w:val="21"/>
        <w:szCs w:val="21"/>
      </w:rPr>
      <w:t>2</w:t>
    </w:r>
    <w:r>
      <w:rPr>
        <w:rFonts w:eastAsia="黑体"/>
        <w:b/>
        <w:sz w:val="21"/>
        <w:szCs w:val="21"/>
      </w:rPr>
      <w:fldChar w:fldCharType="end"/>
    </w:r>
    <w:r>
      <w:rPr>
        <w:rFonts w:ascii="黑体" w:eastAsia="黑体" w:hAnsi="黑体" w:cs="黑体" w:hint="eastAsia"/>
        <w:sz w:val="21"/>
        <w:szCs w:val="21"/>
      </w:rPr>
      <w:t>页</w:t>
    </w:r>
  </w:p>
  <w:p w14:paraId="38D641FB" w14:textId="77777777" w:rsidR="00BF7862" w:rsidRDefault="00BF7862">
    <w:pPr>
      <w:pStyle w:val="1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1D14" w14:textId="77777777" w:rsidR="002642B7" w:rsidRDefault="002642B7">
      <w:r>
        <w:separator/>
      </w:r>
    </w:p>
  </w:footnote>
  <w:footnote w:type="continuationSeparator" w:id="0">
    <w:p w14:paraId="0EC448D0" w14:textId="77777777" w:rsidR="002642B7" w:rsidRDefault="00264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8647" w:type="dxa"/>
      <w:tblInd w:w="132" w:type="dxa"/>
      <w:tblBorders>
        <w:top w:val="nil"/>
        <w:left w:val="nil"/>
        <w:bottom w:val="nil"/>
        <w:right w:val="nil"/>
        <w:insideH w:val="nil"/>
        <w:insideV w:val="nil"/>
      </w:tblBorders>
      <w:tblLook w:val="04A0" w:firstRow="1" w:lastRow="0" w:firstColumn="1" w:lastColumn="0" w:noHBand="0" w:noVBand="1"/>
    </w:tblPr>
    <w:tblGrid>
      <w:gridCol w:w="4001"/>
      <w:gridCol w:w="4646"/>
    </w:tblGrid>
    <w:tr w:rsidR="00BF7862" w14:paraId="102743A0" w14:textId="77777777">
      <w:tc>
        <w:tcPr>
          <w:tcW w:w="4001" w:type="dxa"/>
          <w:vMerge w:val="restart"/>
          <w:vAlign w:val="center"/>
        </w:tcPr>
        <w:p w14:paraId="7FA0B602" w14:textId="7A073391" w:rsidR="00BF7862" w:rsidRDefault="00BF7862">
          <w:pPr>
            <w:rPr>
              <w:rFonts w:ascii="Calibri Light" w:eastAsia="黑体" w:hAnsiTheme="majorHAnsi" w:cs="宋体"/>
              <w:noProof/>
              <w:sz w:val="15"/>
              <w:szCs w:val="15"/>
            </w:rPr>
          </w:pPr>
        </w:p>
      </w:tc>
      <w:tc>
        <w:tcPr>
          <w:tcW w:w="4646" w:type="dxa"/>
        </w:tcPr>
        <w:p w14:paraId="53737A4A" w14:textId="77777777" w:rsidR="00BF7862" w:rsidRDefault="00BF7862">
          <w:pPr>
            <w:ind w:left="900" w:right="435" w:hangingChars="600" w:hanging="900"/>
            <w:jc w:val="right"/>
            <w:rPr>
              <w:rFonts w:ascii="黑体" w:eastAsia="黑体" w:hAnsi="黑体" w:cs="黑体" w:hint="eastAsia"/>
              <w:sz w:val="15"/>
              <w:szCs w:val="15"/>
            </w:rPr>
          </w:pPr>
        </w:p>
      </w:tc>
    </w:tr>
    <w:tr w:rsidR="00BF7862" w14:paraId="77644F28" w14:textId="77777777">
      <w:tc>
        <w:tcPr>
          <w:tcW w:w="4001" w:type="dxa"/>
          <w:vMerge/>
        </w:tcPr>
        <w:p w14:paraId="4D5A0354" w14:textId="77777777" w:rsidR="00BF7862" w:rsidRDefault="00BF7862">
          <w:pPr>
            <w:rPr>
              <w:rFonts w:ascii="Calibri Light" w:eastAsia="黑体" w:hAnsiTheme="majorHAnsi" w:cs="宋体"/>
              <w:noProof/>
              <w:sz w:val="15"/>
              <w:szCs w:val="15"/>
            </w:rPr>
          </w:pPr>
          <w:bookmarkStart w:id="3" w:name="_Hlk488407731"/>
        </w:p>
      </w:tc>
      <w:bookmarkEnd w:id="3"/>
      <w:tc>
        <w:tcPr>
          <w:tcW w:w="4646" w:type="dxa"/>
        </w:tcPr>
        <w:p w14:paraId="2520D3A6" w14:textId="3B7DE287" w:rsidR="00BF7862" w:rsidRDefault="00BF7862">
          <w:pPr>
            <w:ind w:right="530" w:firstLineChars="700" w:firstLine="1400"/>
            <w:jc w:val="left"/>
            <w:rPr>
              <w:rFonts w:ascii="黑体" w:eastAsia="黑体" w:hAnsi="黑体" w:cs="宋体" w:hint="eastAsia"/>
              <w:noProof/>
              <w:sz w:val="20"/>
              <w:szCs w:val="15"/>
            </w:rPr>
          </w:pPr>
        </w:p>
      </w:tc>
    </w:tr>
  </w:tbl>
  <w:p w14:paraId="51406C21" w14:textId="77777777" w:rsidR="00BF7862" w:rsidRDefault="00BF78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0000002"/>
    <w:multiLevelType w:val="singleLevel"/>
    <w:tmpl w:val="00000000"/>
    <w:lvl w:ilvl="0">
      <w:start w:val="1"/>
      <w:numFmt w:val="decimal"/>
      <w:pStyle w:val="a"/>
      <w:lvlText w:val="%1."/>
      <w:lvlJc w:val="left"/>
      <w:pPr>
        <w:tabs>
          <w:tab w:val="num" w:pos="360"/>
        </w:tabs>
        <w:ind w:left="360" w:hangingChars="200" w:hanging="360"/>
      </w:pPr>
    </w:lvl>
  </w:abstractNum>
  <w:abstractNum w:abstractNumId="2" w15:restartNumberingAfterBreak="0">
    <w:nsid w:val="00000003"/>
    <w:multiLevelType w:val="hybridMultilevel"/>
    <w:tmpl w:val="00000000"/>
    <w:lvl w:ilvl="0" w:tplc="ED269248">
      <w:start w:val="1"/>
      <w:numFmt w:val="bullet"/>
      <w:lvlText w:val=""/>
      <w:lvlJc w:val="left"/>
      <w:pPr>
        <w:ind w:left="420" w:hanging="420"/>
      </w:pPr>
      <w:rPr>
        <w:rFonts w:ascii="Wingdings" w:eastAsia="Wingdings" w:hAnsi="Wingdings" w:cs="Wingdings" w:hint="default"/>
      </w:rPr>
    </w:lvl>
    <w:lvl w:ilvl="1" w:tplc="6BF89322">
      <w:start w:val="1"/>
      <w:numFmt w:val="bullet"/>
      <w:lvlText w:val=""/>
      <w:lvlJc w:val="left"/>
      <w:pPr>
        <w:ind w:left="840" w:hanging="420"/>
      </w:pPr>
      <w:rPr>
        <w:rFonts w:ascii="Wingdings" w:eastAsia="Wingdings" w:hAnsi="Wingdings" w:cs="Wingdings" w:hint="default"/>
      </w:rPr>
    </w:lvl>
    <w:lvl w:ilvl="2" w:tplc="119AA2DE">
      <w:start w:val="1"/>
      <w:numFmt w:val="bullet"/>
      <w:lvlText w:val=""/>
      <w:lvlJc w:val="left"/>
      <w:pPr>
        <w:ind w:left="1260" w:hanging="420"/>
      </w:pPr>
      <w:rPr>
        <w:rFonts w:ascii="Wingdings" w:eastAsia="Wingdings" w:hAnsi="Wingdings" w:cs="Wingdings" w:hint="default"/>
      </w:rPr>
    </w:lvl>
    <w:lvl w:ilvl="3" w:tplc="8F3A2BD8">
      <w:start w:val="1"/>
      <w:numFmt w:val="bullet"/>
      <w:lvlText w:val=""/>
      <w:lvlJc w:val="left"/>
      <w:pPr>
        <w:ind w:left="1680" w:hanging="420"/>
      </w:pPr>
      <w:rPr>
        <w:rFonts w:ascii="Wingdings" w:eastAsia="Wingdings" w:hAnsi="Wingdings" w:cs="Wingdings" w:hint="default"/>
      </w:rPr>
    </w:lvl>
    <w:lvl w:ilvl="4" w:tplc="6952C938">
      <w:start w:val="1"/>
      <w:numFmt w:val="bullet"/>
      <w:lvlText w:val=""/>
      <w:lvlJc w:val="left"/>
      <w:pPr>
        <w:ind w:left="2100" w:hanging="420"/>
      </w:pPr>
      <w:rPr>
        <w:rFonts w:ascii="Wingdings" w:eastAsia="Wingdings" w:hAnsi="Wingdings" w:cs="Wingdings" w:hint="default"/>
      </w:rPr>
    </w:lvl>
    <w:lvl w:ilvl="5" w:tplc="21B2ED8A">
      <w:start w:val="1"/>
      <w:numFmt w:val="bullet"/>
      <w:lvlText w:val=""/>
      <w:lvlJc w:val="left"/>
      <w:pPr>
        <w:ind w:left="2520" w:hanging="420"/>
      </w:pPr>
      <w:rPr>
        <w:rFonts w:ascii="Wingdings" w:eastAsia="Wingdings" w:hAnsi="Wingdings" w:cs="Wingdings" w:hint="default"/>
      </w:rPr>
    </w:lvl>
    <w:lvl w:ilvl="6" w:tplc="4AA4FD82">
      <w:start w:val="1"/>
      <w:numFmt w:val="bullet"/>
      <w:lvlText w:val=""/>
      <w:lvlJc w:val="left"/>
      <w:pPr>
        <w:ind w:left="2940" w:hanging="420"/>
      </w:pPr>
      <w:rPr>
        <w:rFonts w:ascii="Wingdings" w:eastAsia="Wingdings" w:hAnsi="Wingdings" w:cs="Wingdings" w:hint="default"/>
      </w:rPr>
    </w:lvl>
    <w:lvl w:ilvl="7" w:tplc="29122040">
      <w:start w:val="1"/>
      <w:numFmt w:val="bullet"/>
      <w:lvlText w:val=""/>
      <w:lvlJc w:val="left"/>
      <w:pPr>
        <w:ind w:left="3360" w:hanging="420"/>
      </w:pPr>
      <w:rPr>
        <w:rFonts w:ascii="Wingdings" w:eastAsia="Wingdings" w:hAnsi="Wingdings" w:cs="Wingdings" w:hint="default"/>
      </w:rPr>
    </w:lvl>
    <w:lvl w:ilvl="8" w:tplc="9156F694">
      <w:start w:val="1"/>
      <w:numFmt w:val="bullet"/>
      <w:lvlText w:val=""/>
      <w:lvlJc w:val="left"/>
      <w:pPr>
        <w:ind w:left="3780" w:hanging="420"/>
      </w:pPr>
      <w:rPr>
        <w:rFonts w:ascii="Wingdings" w:eastAsia="Wingdings" w:hAnsi="Wingdings" w:cs="Wingdings" w:hint="default"/>
      </w:rPr>
    </w:lvl>
  </w:abstractNum>
  <w:abstractNum w:abstractNumId="3" w15:restartNumberingAfterBreak="0">
    <w:nsid w:val="00000004"/>
    <w:multiLevelType w:val="hybridMultilevel"/>
    <w:tmpl w:val="00000000"/>
    <w:lvl w:ilvl="0" w:tplc="664CFB7A">
      <w:start w:val="1"/>
      <w:numFmt w:val="lowerLetter"/>
      <w:lvlText w:val="%1)"/>
      <w:lvlJc w:val="left"/>
      <w:pPr>
        <w:ind w:left="1260" w:hanging="420"/>
      </w:pPr>
    </w:lvl>
    <w:lvl w:ilvl="1" w:tplc="2092E90E">
      <w:start w:val="1"/>
      <w:numFmt w:val="lowerLetter"/>
      <w:lvlText w:val="%2)"/>
      <w:lvlJc w:val="left"/>
      <w:pPr>
        <w:ind w:left="1680" w:hanging="420"/>
      </w:pPr>
    </w:lvl>
    <w:lvl w:ilvl="2" w:tplc="611E5410">
      <w:start w:val="1"/>
      <w:numFmt w:val="lowerRoman"/>
      <w:lvlText w:val="%3."/>
      <w:lvlJc w:val="right"/>
      <w:pPr>
        <w:ind w:left="2100" w:hanging="420"/>
      </w:pPr>
    </w:lvl>
    <w:lvl w:ilvl="3" w:tplc="6B1225EA">
      <w:start w:val="1"/>
      <w:numFmt w:val="decimal"/>
      <w:lvlText w:val="%4."/>
      <w:lvlJc w:val="left"/>
      <w:pPr>
        <w:ind w:left="2520" w:hanging="420"/>
      </w:pPr>
    </w:lvl>
    <w:lvl w:ilvl="4" w:tplc="080E8248">
      <w:start w:val="1"/>
      <w:numFmt w:val="lowerLetter"/>
      <w:lvlText w:val="%5)"/>
      <w:lvlJc w:val="left"/>
      <w:pPr>
        <w:ind w:left="2940" w:hanging="420"/>
      </w:pPr>
    </w:lvl>
    <w:lvl w:ilvl="5" w:tplc="956E100A">
      <w:start w:val="1"/>
      <w:numFmt w:val="lowerRoman"/>
      <w:lvlText w:val="%6."/>
      <w:lvlJc w:val="right"/>
      <w:pPr>
        <w:ind w:left="3360" w:hanging="420"/>
      </w:pPr>
    </w:lvl>
    <w:lvl w:ilvl="6" w:tplc="D2803446">
      <w:start w:val="1"/>
      <w:numFmt w:val="decimal"/>
      <w:lvlText w:val="%7."/>
      <w:lvlJc w:val="left"/>
      <w:pPr>
        <w:ind w:left="3780" w:hanging="420"/>
      </w:pPr>
    </w:lvl>
    <w:lvl w:ilvl="7" w:tplc="D8CCA8E8">
      <w:start w:val="1"/>
      <w:numFmt w:val="lowerLetter"/>
      <w:lvlText w:val="%8)"/>
      <w:lvlJc w:val="left"/>
      <w:pPr>
        <w:ind w:left="4200" w:hanging="420"/>
      </w:pPr>
    </w:lvl>
    <w:lvl w:ilvl="8" w:tplc="48CADA6A">
      <w:start w:val="1"/>
      <w:numFmt w:val="lowerRoman"/>
      <w:lvlText w:val="%9."/>
      <w:lvlJc w:val="right"/>
      <w:pPr>
        <w:ind w:left="4620" w:hanging="420"/>
      </w:pPr>
    </w:lvl>
  </w:abstractNum>
  <w:abstractNum w:abstractNumId="4" w15:restartNumberingAfterBreak="0">
    <w:nsid w:val="00000005"/>
    <w:multiLevelType w:val="hybridMultilevel"/>
    <w:tmpl w:val="00000000"/>
    <w:lvl w:ilvl="0" w:tplc="8E90ADA8">
      <w:start w:val="1"/>
      <w:numFmt w:val="decimal"/>
      <w:lvlText w:val="2.%1）"/>
      <w:lvlJc w:val="left"/>
      <w:pPr>
        <w:ind w:left="1080" w:hanging="360"/>
      </w:pPr>
      <w:rPr>
        <w:rFonts w:hint="default"/>
      </w:rPr>
    </w:lvl>
    <w:lvl w:ilvl="1" w:tplc="9656DDC2">
      <w:start w:val="1"/>
      <w:numFmt w:val="lowerLetter"/>
      <w:lvlText w:val="%2."/>
      <w:lvlJc w:val="left"/>
      <w:pPr>
        <w:ind w:left="1800" w:hanging="360"/>
      </w:pPr>
    </w:lvl>
    <w:lvl w:ilvl="2" w:tplc="0966EC2A">
      <w:start w:val="1"/>
      <w:numFmt w:val="lowerRoman"/>
      <w:lvlText w:val="%3."/>
      <w:lvlJc w:val="right"/>
      <w:pPr>
        <w:ind w:left="2520" w:hanging="180"/>
      </w:pPr>
    </w:lvl>
    <w:lvl w:ilvl="3" w:tplc="C3786A6C">
      <w:start w:val="1"/>
      <w:numFmt w:val="decimal"/>
      <w:lvlText w:val="%4."/>
      <w:lvlJc w:val="left"/>
      <w:pPr>
        <w:ind w:left="3240" w:hanging="360"/>
      </w:pPr>
    </w:lvl>
    <w:lvl w:ilvl="4" w:tplc="3C0E79AA">
      <w:start w:val="1"/>
      <w:numFmt w:val="lowerLetter"/>
      <w:lvlText w:val="%5."/>
      <w:lvlJc w:val="left"/>
      <w:pPr>
        <w:ind w:left="3960" w:hanging="360"/>
      </w:pPr>
    </w:lvl>
    <w:lvl w:ilvl="5" w:tplc="11BEFECE">
      <w:start w:val="1"/>
      <w:numFmt w:val="lowerRoman"/>
      <w:lvlText w:val="%6."/>
      <w:lvlJc w:val="right"/>
      <w:pPr>
        <w:ind w:left="4680" w:hanging="180"/>
      </w:pPr>
    </w:lvl>
    <w:lvl w:ilvl="6" w:tplc="A87E53A8">
      <w:start w:val="1"/>
      <w:numFmt w:val="decimal"/>
      <w:lvlText w:val="%7."/>
      <w:lvlJc w:val="left"/>
      <w:pPr>
        <w:ind w:left="5400" w:hanging="360"/>
      </w:pPr>
    </w:lvl>
    <w:lvl w:ilvl="7" w:tplc="B98A97C4">
      <w:start w:val="1"/>
      <w:numFmt w:val="lowerLetter"/>
      <w:lvlText w:val="%8."/>
      <w:lvlJc w:val="left"/>
      <w:pPr>
        <w:ind w:left="6120" w:hanging="360"/>
      </w:pPr>
    </w:lvl>
    <w:lvl w:ilvl="8" w:tplc="C0FE6C38">
      <w:start w:val="1"/>
      <w:numFmt w:val="lowerRoman"/>
      <w:lvlText w:val="%9."/>
      <w:lvlJc w:val="right"/>
      <w:pPr>
        <w:ind w:left="6840" w:hanging="180"/>
      </w:pPr>
    </w:lvl>
  </w:abstractNum>
  <w:abstractNum w:abstractNumId="5" w15:restartNumberingAfterBreak="0">
    <w:nsid w:val="00000006"/>
    <w:multiLevelType w:val="hybridMultilevel"/>
    <w:tmpl w:val="00000000"/>
    <w:lvl w:ilvl="0" w:tplc="B8729818">
      <w:start w:val="1"/>
      <w:numFmt w:val="bullet"/>
      <w:lvlText w:val=""/>
      <w:lvlJc w:val="left"/>
      <w:pPr>
        <w:ind w:left="420" w:hanging="420"/>
      </w:pPr>
      <w:rPr>
        <w:rFonts w:ascii="Wingdings" w:eastAsia="Wingdings" w:hAnsi="Wingdings" w:cs="Wingdings" w:hint="default"/>
      </w:rPr>
    </w:lvl>
    <w:lvl w:ilvl="1" w:tplc="782836F8">
      <w:start w:val="1"/>
      <w:numFmt w:val="bullet"/>
      <w:lvlText w:val=""/>
      <w:lvlJc w:val="left"/>
      <w:pPr>
        <w:ind w:left="840" w:hanging="420"/>
      </w:pPr>
      <w:rPr>
        <w:rFonts w:ascii="Wingdings" w:eastAsia="Wingdings" w:hAnsi="Wingdings" w:cs="Wingdings" w:hint="default"/>
      </w:rPr>
    </w:lvl>
    <w:lvl w:ilvl="2" w:tplc="4796BA14">
      <w:start w:val="1"/>
      <w:numFmt w:val="bullet"/>
      <w:lvlText w:val=""/>
      <w:lvlJc w:val="left"/>
      <w:pPr>
        <w:ind w:left="1260" w:hanging="420"/>
      </w:pPr>
      <w:rPr>
        <w:rFonts w:ascii="Wingdings" w:eastAsia="Wingdings" w:hAnsi="Wingdings" w:cs="Wingdings" w:hint="default"/>
      </w:rPr>
    </w:lvl>
    <w:lvl w:ilvl="3" w:tplc="4A5410E8">
      <w:start w:val="1"/>
      <w:numFmt w:val="bullet"/>
      <w:lvlText w:val=""/>
      <w:lvlJc w:val="left"/>
      <w:pPr>
        <w:ind w:left="1680" w:hanging="420"/>
      </w:pPr>
      <w:rPr>
        <w:rFonts w:ascii="Wingdings" w:eastAsia="Wingdings" w:hAnsi="Wingdings" w:cs="Wingdings" w:hint="default"/>
      </w:rPr>
    </w:lvl>
    <w:lvl w:ilvl="4" w:tplc="072A2902">
      <w:start w:val="1"/>
      <w:numFmt w:val="bullet"/>
      <w:lvlText w:val=""/>
      <w:lvlJc w:val="left"/>
      <w:pPr>
        <w:ind w:left="2100" w:hanging="420"/>
      </w:pPr>
      <w:rPr>
        <w:rFonts w:ascii="Wingdings" w:eastAsia="Wingdings" w:hAnsi="Wingdings" w:cs="Wingdings" w:hint="default"/>
      </w:rPr>
    </w:lvl>
    <w:lvl w:ilvl="5" w:tplc="9F6EAF88">
      <w:start w:val="1"/>
      <w:numFmt w:val="bullet"/>
      <w:lvlText w:val=""/>
      <w:lvlJc w:val="left"/>
      <w:pPr>
        <w:ind w:left="2520" w:hanging="420"/>
      </w:pPr>
      <w:rPr>
        <w:rFonts w:ascii="Wingdings" w:eastAsia="Wingdings" w:hAnsi="Wingdings" w:cs="Wingdings" w:hint="default"/>
      </w:rPr>
    </w:lvl>
    <w:lvl w:ilvl="6" w:tplc="81E0D824">
      <w:start w:val="1"/>
      <w:numFmt w:val="bullet"/>
      <w:lvlText w:val=""/>
      <w:lvlJc w:val="left"/>
      <w:pPr>
        <w:ind w:left="2940" w:hanging="420"/>
      </w:pPr>
      <w:rPr>
        <w:rFonts w:ascii="Wingdings" w:eastAsia="Wingdings" w:hAnsi="Wingdings" w:cs="Wingdings" w:hint="default"/>
      </w:rPr>
    </w:lvl>
    <w:lvl w:ilvl="7" w:tplc="6B04E876">
      <w:start w:val="1"/>
      <w:numFmt w:val="bullet"/>
      <w:lvlText w:val=""/>
      <w:lvlJc w:val="left"/>
      <w:pPr>
        <w:ind w:left="3360" w:hanging="420"/>
      </w:pPr>
      <w:rPr>
        <w:rFonts w:ascii="Wingdings" w:eastAsia="Wingdings" w:hAnsi="Wingdings" w:cs="Wingdings" w:hint="default"/>
      </w:rPr>
    </w:lvl>
    <w:lvl w:ilvl="8" w:tplc="88A6DC3C">
      <w:start w:val="1"/>
      <w:numFmt w:val="bullet"/>
      <w:lvlText w:val=""/>
      <w:lvlJc w:val="left"/>
      <w:pPr>
        <w:ind w:left="3780" w:hanging="420"/>
      </w:pPr>
      <w:rPr>
        <w:rFonts w:ascii="Wingdings" w:eastAsia="Wingdings" w:hAnsi="Wingdings" w:cs="Wingdings" w:hint="default"/>
      </w:rPr>
    </w:lvl>
  </w:abstractNum>
  <w:abstractNum w:abstractNumId="6" w15:restartNumberingAfterBreak="0">
    <w:nsid w:val="00000007"/>
    <w:multiLevelType w:val="hybridMultilevel"/>
    <w:tmpl w:val="00000000"/>
    <w:lvl w:ilvl="0" w:tplc="022CBBF6">
      <w:start w:val="1"/>
      <w:numFmt w:val="decimal"/>
      <w:lvlText w:val="%1."/>
      <w:lvlJc w:val="left"/>
      <w:pPr>
        <w:ind w:left="840" w:hanging="420"/>
      </w:pPr>
    </w:lvl>
    <w:lvl w:ilvl="1" w:tplc="5D109F48">
      <w:start w:val="1"/>
      <w:numFmt w:val="lowerLetter"/>
      <w:lvlText w:val="%2)"/>
      <w:lvlJc w:val="left"/>
      <w:pPr>
        <w:ind w:left="1260" w:hanging="420"/>
      </w:pPr>
    </w:lvl>
    <w:lvl w:ilvl="2" w:tplc="239A46D2">
      <w:start w:val="1"/>
      <w:numFmt w:val="lowerRoman"/>
      <w:lvlText w:val="%3."/>
      <w:lvlJc w:val="right"/>
      <w:pPr>
        <w:ind w:left="1680" w:hanging="420"/>
      </w:pPr>
    </w:lvl>
    <w:lvl w:ilvl="3" w:tplc="480A2226">
      <w:start w:val="1"/>
      <w:numFmt w:val="decimal"/>
      <w:lvlText w:val="%4."/>
      <w:lvlJc w:val="left"/>
      <w:pPr>
        <w:ind w:left="2100" w:hanging="420"/>
      </w:pPr>
    </w:lvl>
    <w:lvl w:ilvl="4" w:tplc="50540C5E">
      <w:start w:val="1"/>
      <w:numFmt w:val="lowerLetter"/>
      <w:lvlText w:val="%5)"/>
      <w:lvlJc w:val="left"/>
      <w:pPr>
        <w:ind w:left="2520" w:hanging="420"/>
      </w:pPr>
    </w:lvl>
    <w:lvl w:ilvl="5" w:tplc="C332F2B2">
      <w:start w:val="1"/>
      <w:numFmt w:val="lowerRoman"/>
      <w:lvlText w:val="%6."/>
      <w:lvlJc w:val="right"/>
      <w:pPr>
        <w:ind w:left="2940" w:hanging="420"/>
      </w:pPr>
    </w:lvl>
    <w:lvl w:ilvl="6" w:tplc="1F7C41EE">
      <w:start w:val="1"/>
      <w:numFmt w:val="decimal"/>
      <w:lvlText w:val="%7."/>
      <w:lvlJc w:val="left"/>
      <w:pPr>
        <w:ind w:left="3360" w:hanging="420"/>
      </w:pPr>
    </w:lvl>
    <w:lvl w:ilvl="7" w:tplc="D2B2B6E8">
      <w:start w:val="1"/>
      <w:numFmt w:val="lowerLetter"/>
      <w:lvlText w:val="%8)"/>
      <w:lvlJc w:val="left"/>
      <w:pPr>
        <w:ind w:left="3780" w:hanging="420"/>
      </w:pPr>
    </w:lvl>
    <w:lvl w:ilvl="8" w:tplc="61FA1C68">
      <w:start w:val="1"/>
      <w:numFmt w:val="lowerRoman"/>
      <w:lvlText w:val="%9."/>
      <w:lvlJc w:val="right"/>
      <w:pPr>
        <w:ind w:left="4200" w:hanging="420"/>
      </w:pPr>
    </w:lvl>
  </w:abstractNum>
  <w:abstractNum w:abstractNumId="7" w15:restartNumberingAfterBreak="0">
    <w:nsid w:val="00000008"/>
    <w:multiLevelType w:val="hybridMultilevel"/>
    <w:tmpl w:val="00000000"/>
    <w:lvl w:ilvl="0" w:tplc="0BF04568">
      <w:start w:val="1"/>
      <w:numFmt w:val="lowerLetter"/>
      <w:lvlText w:val="%1)"/>
      <w:lvlJc w:val="left"/>
      <w:pPr>
        <w:ind w:left="1260" w:hanging="420"/>
      </w:pPr>
    </w:lvl>
    <w:lvl w:ilvl="1" w:tplc="FE4C68BC">
      <w:start w:val="1"/>
      <w:numFmt w:val="lowerLetter"/>
      <w:lvlText w:val="%2)"/>
      <w:lvlJc w:val="left"/>
      <w:pPr>
        <w:ind w:left="1680" w:hanging="420"/>
      </w:pPr>
    </w:lvl>
    <w:lvl w:ilvl="2" w:tplc="7CBE1D3C">
      <w:start w:val="1"/>
      <w:numFmt w:val="lowerRoman"/>
      <w:lvlText w:val="%3."/>
      <w:lvlJc w:val="right"/>
      <w:pPr>
        <w:ind w:left="2100" w:hanging="420"/>
      </w:pPr>
    </w:lvl>
    <w:lvl w:ilvl="3" w:tplc="EFECC9DC">
      <w:start w:val="1"/>
      <w:numFmt w:val="decimal"/>
      <w:lvlText w:val="%4."/>
      <w:lvlJc w:val="left"/>
      <w:pPr>
        <w:ind w:left="2520" w:hanging="420"/>
      </w:pPr>
    </w:lvl>
    <w:lvl w:ilvl="4" w:tplc="78D27A60">
      <w:start w:val="1"/>
      <w:numFmt w:val="lowerLetter"/>
      <w:lvlText w:val="%5)"/>
      <w:lvlJc w:val="left"/>
      <w:pPr>
        <w:ind w:left="2940" w:hanging="420"/>
      </w:pPr>
    </w:lvl>
    <w:lvl w:ilvl="5" w:tplc="301E446C">
      <w:start w:val="1"/>
      <w:numFmt w:val="lowerRoman"/>
      <w:lvlText w:val="%6."/>
      <w:lvlJc w:val="right"/>
      <w:pPr>
        <w:ind w:left="3360" w:hanging="420"/>
      </w:pPr>
    </w:lvl>
    <w:lvl w:ilvl="6" w:tplc="6D8614F2">
      <w:start w:val="1"/>
      <w:numFmt w:val="decimal"/>
      <w:lvlText w:val="%7."/>
      <w:lvlJc w:val="left"/>
      <w:pPr>
        <w:ind w:left="3780" w:hanging="420"/>
      </w:pPr>
    </w:lvl>
    <w:lvl w:ilvl="7" w:tplc="CBECB1B0">
      <w:start w:val="1"/>
      <w:numFmt w:val="lowerLetter"/>
      <w:lvlText w:val="%8)"/>
      <w:lvlJc w:val="left"/>
      <w:pPr>
        <w:ind w:left="4200" w:hanging="420"/>
      </w:pPr>
    </w:lvl>
    <w:lvl w:ilvl="8" w:tplc="2C7C15E6">
      <w:start w:val="1"/>
      <w:numFmt w:val="lowerRoman"/>
      <w:lvlText w:val="%9."/>
      <w:lvlJc w:val="right"/>
      <w:pPr>
        <w:ind w:left="4620" w:hanging="420"/>
      </w:pPr>
    </w:lvl>
  </w:abstractNum>
  <w:abstractNum w:abstractNumId="8" w15:restartNumberingAfterBreak="0">
    <w:nsid w:val="00000009"/>
    <w:multiLevelType w:val="multilevel"/>
    <w:tmpl w:val="00000000"/>
    <w:lvl w:ilvl="0">
      <w:start w:val="3"/>
      <w:numFmt w:val="decimal"/>
      <w:lvlText w:val="%1."/>
      <w:lvlJc w:val="left"/>
      <w:pPr>
        <w:ind w:left="600" w:hanging="600"/>
      </w:pPr>
      <w:rPr>
        <w:rFonts w:ascii="宋体" w:eastAsia="宋体" w:hAnsiTheme="minorEastAsia" w:cs="宋体" w:hint="default"/>
      </w:rPr>
    </w:lvl>
    <w:lvl w:ilvl="1">
      <w:start w:val="1"/>
      <w:numFmt w:val="decimal"/>
      <w:lvlText w:val="%1.%2）"/>
      <w:lvlJc w:val="left"/>
      <w:pPr>
        <w:ind w:left="1080" w:hanging="720"/>
      </w:pPr>
      <w:rPr>
        <w:rFonts w:ascii="Calibri" w:eastAsiaTheme="minorEastAsia" w:hAnsiTheme="minorHAnsi" w:cs="Calibri" w:hint="default"/>
      </w:rPr>
    </w:lvl>
    <w:lvl w:ilvl="2">
      <w:start w:val="1"/>
      <w:numFmt w:val="decimal"/>
      <w:lvlText w:val="%1.%2）%3."/>
      <w:lvlJc w:val="left"/>
      <w:pPr>
        <w:ind w:left="1440" w:hanging="720"/>
      </w:pPr>
      <w:rPr>
        <w:rFonts w:ascii="宋体" w:eastAsia="宋体" w:hAnsiTheme="minorEastAsia" w:cs="宋体" w:hint="default"/>
      </w:rPr>
    </w:lvl>
    <w:lvl w:ilvl="3">
      <w:start w:val="1"/>
      <w:numFmt w:val="decimal"/>
      <w:lvlText w:val="%1.%2）%3.%4."/>
      <w:lvlJc w:val="left"/>
      <w:pPr>
        <w:ind w:left="2160" w:hanging="1080"/>
      </w:pPr>
      <w:rPr>
        <w:rFonts w:ascii="宋体" w:eastAsia="宋体" w:hAnsiTheme="minorEastAsia" w:cs="宋体" w:hint="default"/>
      </w:rPr>
    </w:lvl>
    <w:lvl w:ilvl="4">
      <w:start w:val="1"/>
      <w:numFmt w:val="decimal"/>
      <w:lvlText w:val="%1.%2）%3.%4.%5."/>
      <w:lvlJc w:val="left"/>
      <w:pPr>
        <w:ind w:left="2520" w:hanging="1080"/>
      </w:pPr>
      <w:rPr>
        <w:rFonts w:ascii="宋体" w:eastAsia="宋体" w:hAnsiTheme="minorEastAsia" w:cs="宋体" w:hint="default"/>
      </w:rPr>
    </w:lvl>
    <w:lvl w:ilvl="5">
      <w:start w:val="1"/>
      <w:numFmt w:val="decimal"/>
      <w:lvlText w:val="%1.%2）%3.%4.%5.%6."/>
      <w:lvlJc w:val="left"/>
      <w:pPr>
        <w:ind w:left="3240" w:hanging="1440"/>
      </w:pPr>
      <w:rPr>
        <w:rFonts w:ascii="宋体" w:eastAsia="宋体" w:hAnsiTheme="minorEastAsia" w:cs="宋体" w:hint="default"/>
      </w:rPr>
    </w:lvl>
    <w:lvl w:ilvl="6">
      <w:start w:val="1"/>
      <w:numFmt w:val="decimal"/>
      <w:lvlText w:val="%1.%2）%3.%4.%5.%6.%7."/>
      <w:lvlJc w:val="left"/>
      <w:pPr>
        <w:ind w:left="3600" w:hanging="1440"/>
      </w:pPr>
      <w:rPr>
        <w:rFonts w:ascii="宋体" w:eastAsia="宋体" w:hAnsiTheme="minorEastAsia" w:cs="宋体" w:hint="default"/>
      </w:rPr>
    </w:lvl>
    <w:lvl w:ilvl="7">
      <w:start w:val="1"/>
      <w:numFmt w:val="decimal"/>
      <w:lvlText w:val="%1.%2）%3.%4.%5.%6.%7.%8."/>
      <w:lvlJc w:val="left"/>
      <w:pPr>
        <w:ind w:left="4320" w:hanging="1800"/>
      </w:pPr>
      <w:rPr>
        <w:rFonts w:ascii="宋体" w:eastAsia="宋体" w:hAnsiTheme="minorEastAsia" w:cs="宋体" w:hint="default"/>
      </w:rPr>
    </w:lvl>
    <w:lvl w:ilvl="8">
      <w:start w:val="1"/>
      <w:numFmt w:val="decimal"/>
      <w:lvlText w:val="%1.%2）%3.%4.%5.%6.%7.%8.%9."/>
      <w:lvlJc w:val="left"/>
      <w:pPr>
        <w:ind w:left="4680" w:hanging="1800"/>
      </w:pPr>
      <w:rPr>
        <w:rFonts w:ascii="宋体" w:eastAsia="宋体" w:hAnsiTheme="minorEastAsia" w:cs="宋体" w:hint="default"/>
      </w:rPr>
    </w:lvl>
  </w:abstractNum>
  <w:abstractNum w:abstractNumId="9" w15:restartNumberingAfterBreak="0">
    <w:nsid w:val="0000000A"/>
    <w:multiLevelType w:val="hybridMultilevel"/>
    <w:tmpl w:val="00000000"/>
    <w:lvl w:ilvl="0" w:tplc="930466C8">
      <w:start w:val="1"/>
      <w:numFmt w:val="decimal"/>
      <w:lvlText w:val="3.%1）"/>
      <w:lvlJc w:val="left"/>
      <w:pPr>
        <w:ind w:left="778" w:hanging="360"/>
      </w:pPr>
      <w:rPr>
        <w:rFonts w:hint="default"/>
      </w:rPr>
    </w:lvl>
    <w:lvl w:ilvl="1" w:tplc="88849CDE">
      <w:start w:val="1"/>
      <w:numFmt w:val="lowerLetter"/>
      <w:lvlText w:val="%2."/>
      <w:lvlJc w:val="left"/>
      <w:pPr>
        <w:ind w:left="1440" w:hanging="360"/>
      </w:pPr>
    </w:lvl>
    <w:lvl w:ilvl="2" w:tplc="6C0A1F74">
      <w:start w:val="1"/>
      <w:numFmt w:val="lowerRoman"/>
      <w:lvlText w:val="%3."/>
      <w:lvlJc w:val="right"/>
      <w:pPr>
        <w:ind w:left="2160" w:hanging="180"/>
      </w:pPr>
    </w:lvl>
    <w:lvl w:ilvl="3" w:tplc="2692F9C0">
      <w:start w:val="1"/>
      <w:numFmt w:val="decimal"/>
      <w:lvlText w:val="%4."/>
      <w:lvlJc w:val="left"/>
      <w:pPr>
        <w:ind w:left="2880" w:hanging="360"/>
      </w:pPr>
    </w:lvl>
    <w:lvl w:ilvl="4" w:tplc="C56A0298">
      <w:start w:val="1"/>
      <w:numFmt w:val="lowerLetter"/>
      <w:lvlText w:val="%5."/>
      <w:lvlJc w:val="left"/>
      <w:pPr>
        <w:ind w:left="3600" w:hanging="360"/>
      </w:pPr>
    </w:lvl>
    <w:lvl w:ilvl="5" w:tplc="C5BEAF7E">
      <w:start w:val="1"/>
      <w:numFmt w:val="lowerRoman"/>
      <w:lvlText w:val="%6."/>
      <w:lvlJc w:val="right"/>
      <w:pPr>
        <w:ind w:left="4320" w:hanging="180"/>
      </w:pPr>
    </w:lvl>
    <w:lvl w:ilvl="6" w:tplc="E7E0103C">
      <w:start w:val="1"/>
      <w:numFmt w:val="decimal"/>
      <w:lvlText w:val="%7."/>
      <w:lvlJc w:val="left"/>
      <w:pPr>
        <w:ind w:left="5040" w:hanging="360"/>
      </w:pPr>
    </w:lvl>
    <w:lvl w:ilvl="7" w:tplc="251025AA">
      <w:start w:val="1"/>
      <w:numFmt w:val="lowerLetter"/>
      <w:lvlText w:val="%8."/>
      <w:lvlJc w:val="left"/>
      <w:pPr>
        <w:ind w:left="5760" w:hanging="360"/>
      </w:pPr>
    </w:lvl>
    <w:lvl w:ilvl="8" w:tplc="30A81A6C">
      <w:start w:val="1"/>
      <w:numFmt w:val="lowerRoman"/>
      <w:lvlText w:val="%9."/>
      <w:lvlJc w:val="right"/>
      <w:pPr>
        <w:ind w:left="6480" w:hanging="180"/>
      </w:pPr>
    </w:lvl>
  </w:abstractNum>
  <w:abstractNum w:abstractNumId="10" w15:restartNumberingAfterBreak="0">
    <w:nsid w:val="0000000B"/>
    <w:multiLevelType w:val="hybridMultilevel"/>
    <w:tmpl w:val="00000000"/>
    <w:lvl w:ilvl="0" w:tplc="224AD558">
      <w:start w:val="1"/>
      <w:numFmt w:val="decimal"/>
      <w:lvlText w:val="%1."/>
      <w:lvlJc w:val="left"/>
      <w:pPr>
        <w:ind w:left="720" w:hanging="360"/>
      </w:pPr>
      <w:rPr>
        <w:sz w:val="16"/>
        <w:szCs w:val="16"/>
      </w:rPr>
    </w:lvl>
    <w:lvl w:ilvl="1" w:tplc="392CC56E">
      <w:start w:val="1"/>
      <w:numFmt w:val="lowerLetter"/>
      <w:lvlText w:val="%2."/>
      <w:lvlJc w:val="left"/>
      <w:pPr>
        <w:ind w:left="1440" w:hanging="360"/>
      </w:pPr>
    </w:lvl>
    <w:lvl w:ilvl="2" w:tplc="8C9CE08E">
      <w:start w:val="1"/>
      <w:numFmt w:val="lowerRoman"/>
      <w:lvlText w:val="%3."/>
      <w:lvlJc w:val="right"/>
      <w:pPr>
        <w:ind w:left="2160" w:hanging="180"/>
      </w:pPr>
    </w:lvl>
    <w:lvl w:ilvl="3" w:tplc="470AC834">
      <w:start w:val="1"/>
      <w:numFmt w:val="decimal"/>
      <w:lvlText w:val="%4."/>
      <w:lvlJc w:val="left"/>
      <w:pPr>
        <w:ind w:left="2880" w:hanging="360"/>
      </w:pPr>
    </w:lvl>
    <w:lvl w:ilvl="4" w:tplc="18E20130">
      <w:start w:val="1"/>
      <w:numFmt w:val="lowerLetter"/>
      <w:lvlText w:val="%5."/>
      <w:lvlJc w:val="left"/>
      <w:pPr>
        <w:ind w:left="3600" w:hanging="360"/>
      </w:pPr>
    </w:lvl>
    <w:lvl w:ilvl="5" w:tplc="DEB2DB2A">
      <w:start w:val="1"/>
      <w:numFmt w:val="lowerRoman"/>
      <w:lvlText w:val="%6."/>
      <w:lvlJc w:val="right"/>
      <w:pPr>
        <w:ind w:left="4320" w:hanging="180"/>
      </w:pPr>
    </w:lvl>
    <w:lvl w:ilvl="6" w:tplc="839220BE">
      <w:start w:val="1"/>
      <w:numFmt w:val="decimal"/>
      <w:lvlText w:val="%7."/>
      <w:lvlJc w:val="left"/>
      <w:pPr>
        <w:ind w:left="5040" w:hanging="360"/>
      </w:pPr>
    </w:lvl>
    <w:lvl w:ilvl="7" w:tplc="77F21A38">
      <w:start w:val="1"/>
      <w:numFmt w:val="lowerLetter"/>
      <w:lvlText w:val="%8."/>
      <w:lvlJc w:val="left"/>
      <w:pPr>
        <w:ind w:left="5760" w:hanging="360"/>
      </w:pPr>
    </w:lvl>
    <w:lvl w:ilvl="8" w:tplc="50646BEE">
      <w:start w:val="1"/>
      <w:numFmt w:val="lowerRoman"/>
      <w:lvlText w:val="%9."/>
      <w:lvlJc w:val="right"/>
      <w:pPr>
        <w:ind w:left="6480" w:hanging="180"/>
      </w:pPr>
    </w:lvl>
  </w:abstractNum>
  <w:abstractNum w:abstractNumId="11" w15:restartNumberingAfterBreak="0">
    <w:nsid w:val="0000000C"/>
    <w:multiLevelType w:val="multilevel"/>
    <w:tmpl w:val="00000000"/>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0000000D"/>
    <w:multiLevelType w:val="hybridMultilevel"/>
    <w:tmpl w:val="00000000"/>
    <w:lvl w:ilvl="0" w:tplc="3086D9A0">
      <w:start w:val="1"/>
      <w:numFmt w:val="decimal"/>
      <w:lvlText w:val="%1."/>
      <w:lvlJc w:val="left"/>
      <w:pPr>
        <w:ind w:left="840" w:hanging="420"/>
      </w:pPr>
    </w:lvl>
    <w:lvl w:ilvl="1" w:tplc="78CC8922">
      <w:start w:val="1"/>
      <w:numFmt w:val="lowerLetter"/>
      <w:lvlText w:val="%2)"/>
      <w:lvlJc w:val="left"/>
      <w:pPr>
        <w:ind w:left="1260" w:hanging="420"/>
      </w:pPr>
    </w:lvl>
    <w:lvl w:ilvl="2" w:tplc="804678AE">
      <w:start w:val="1"/>
      <w:numFmt w:val="lowerRoman"/>
      <w:lvlText w:val="%3."/>
      <w:lvlJc w:val="right"/>
      <w:pPr>
        <w:ind w:left="1680" w:hanging="420"/>
      </w:pPr>
    </w:lvl>
    <w:lvl w:ilvl="3" w:tplc="1E3083EA">
      <w:start w:val="1"/>
      <w:numFmt w:val="decimal"/>
      <w:lvlText w:val="%4."/>
      <w:lvlJc w:val="left"/>
      <w:pPr>
        <w:ind w:left="2100" w:hanging="420"/>
      </w:pPr>
    </w:lvl>
    <w:lvl w:ilvl="4" w:tplc="428AFEEC">
      <w:start w:val="1"/>
      <w:numFmt w:val="lowerLetter"/>
      <w:lvlText w:val="%5)"/>
      <w:lvlJc w:val="left"/>
      <w:pPr>
        <w:ind w:left="2520" w:hanging="420"/>
      </w:pPr>
    </w:lvl>
    <w:lvl w:ilvl="5" w:tplc="666EF0D2">
      <w:start w:val="1"/>
      <w:numFmt w:val="lowerRoman"/>
      <w:lvlText w:val="%6."/>
      <w:lvlJc w:val="right"/>
      <w:pPr>
        <w:ind w:left="2940" w:hanging="420"/>
      </w:pPr>
    </w:lvl>
    <w:lvl w:ilvl="6" w:tplc="6E8EBB42">
      <w:start w:val="1"/>
      <w:numFmt w:val="decimal"/>
      <w:lvlText w:val="%7."/>
      <w:lvlJc w:val="left"/>
      <w:pPr>
        <w:ind w:left="3360" w:hanging="420"/>
      </w:pPr>
    </w:lvl>
    <w:lvl w:ilvl="7" w:tplc="6FA2F372">
      <w:start w:val="1"/>
      <w:numFmt w:val="lowerLetter"/>
      <w:lvlText w:val="%8)"/>
      <w:lvlJc w:val="left"/>
      <w:pPr>
        <w:ind w:left="3780" w:hanging="420"/>
      </w:pPr>
    </w:lvl>
    <w:lvl w:ilvl="8" w:tplc="F626D990">
      <w:start w:val="1"/>
      <w:numFmt w:val="lowerRoman"/>
      <w:lvlText w:val="%9."/>
      <w:lvlJc w:val="right"/>
      <w:pPr>
        <w:ind w:left="4200" w:hanging="420"/>
      </w:pPr>
    </w:lvl>
  </w:abstractNum>
  <w:abstractNum w:abstractNumId="13" w15:restartNumberingAfterBreak="0">
    <w:nsid w:val="0000000E"/>
    <w:multiLevelType w:val="hybridMultilevel"/>
    <w:tmpl w:val="00000000"/>
    <w:lvl w:ilvl="0" w:tplc="51B28B72">
      <w:start w:val="1"/>
      <w:numFmt w:val="decimal"/>
      <w:lvlText w:val="%1."/>
      <w:lvlJc w:val="left"/>
      <w:pPr>
        <w:ind w:left="840" w:hanging="420"/>
      </w:pPr>
    </w:lvl>
    <w:lvl w:ilvl="1" w:tplc="1862CC56">
      <w:start w:val="1"/>
      <w:numFmt w:val="lowerLetter"/>
      <w:lvlText w:val="%2)"/>
      <w:lvlJc w:val="left"/>
      <w:pPr>
        <w:ind w:left="1260" w:hanging="420"/>
      </w:pPr>
    </w:lvl>
    <w:lvl w:ilvl="2" w:tplc="9A7C1CC8">
      <w:start w:val="1"/>
      <w:numFmt w:val="lowerRoman"/>
      <w:lvlText w:val="%3."/>
      <w:lvlJc w:val="right"/>
      <w:pPr>
        <w:ind w:left="1680" w:hanging="420"/>
      </w:pPr>
    </w:lvl>
    <w:lvl w:ilvl="3" w:tplc="6C1CC5EE">
      <w:start w:val="1"/>
      <w:numFmt w:val="decimal"/>
      <w:lvlText w:val="%4."/>
      <w:lvlJc w:val="left"/>
      <w:pPr>
        <w:ind w:left="2100" w:hanging="420"/>
      </w:pPr>
    </w:lvl>
    <w:lvl w:ilvl="4" w:tplc="F1AE2468">
      <w:start w:val="1"/>
      <w:numFmt w:val="lowerLetter"/>
      <w:lvlText w:val="%5)"/>
      <w:lvlJc w:val="left"/>
      <w:pPr>
        <w:ind w:left="2520" w:hanging="420"/>
      </w:pPr>
    </w:lvl>
    <w:lvl w:ilvl="5" w:tplc="F3BC2F16">
      <w:start w:val="1"/>
      <w:numFmt w:val="lowerRoman"/>
      <w:lvlText w:val="%6."/>
      <w:lvlJc w:val="right"/>
      <w:pPr>
        <w:ind w:left="2940" w:hanging="420"/>
      </w:pPr>
    </w:lvl>
    <w:lvl w:ilvl="6" w:tplc="B00C3786">
      <w:start w:val="1"/>
      <w:numFmt w:val="decimal"/>
      <w:lvlText w:val="%7."/>
      <w:lvlJc w:val="left"/>
      <w:pPr>
        <w:ind w:left="3360" w:hanging="420"/>
      </w:pPr>
    </w:lvl>
    <w:lvl w:ilvl="7" w:tplc="62943A94">
      <w:start w:val="1"/>
      <w:numFmt w:val="lowerLetter"/>
      <w:lvlText w:val="%8)"/>
      <w:lvlJc w:val="left"/>
      <w:pPr>
        <w:ind w:left="3780" w:hanging="420"/>
      </w:pPr>
    </w:lvl>
    <w:lvl w:ilvl="8" w:tplc="C0EA8114">
      <w:start w:val="1"/>
      <w:numFmt w:val="lowerRoman"/>
      <w:lvlText w:val="%9."/>
      <w:lvlJc w:val="right"/>
      <w:pPr>
        <w:ind w:left="4200" w:hanging="420"/>
      </w:pPr>
    </w:lvl>
  </w:abstractNum>
  <w:abstractNum w:abstractNumId="14" w15:restartNumberingAfterBreak="0">
    <w:nsid w:val="0000000F"/>
    <w:multiLevelType w:val="hybridMultilevel"/>
    <w:tmpl w:val="00000000"/>
    <w:lvl w:ilvl="0" w:tplc="DE9A7634">
      <w:start w:val="1"/>
      <w:numFmt w:val="decimal"/>
      <w:lvlText w:val="2.%1）"/>
      <w:lvlJc w:val="left"/>
      <w:pPr>
        <w:ind w:left="1200" w:hanging="360"/>
      </w:pPr>
      <w:rPr>
        <w:rFonts w:hint="default"/>
      </w:rPr>
    </w:lvl>
    <w:lvl w:ilvl="1" w:tplc="3AFC289A">
      <w:start w:val="1"/>
      <w:numFmt w:val="lowerLetter"/>
      <w:lvlText w:val="%2."/>
      <w:lvlJc w:val="left"/>
      <w:pPr>
        <w:ind w:left="1920" w:hanging="360"/>
      </w:pPr>
    </w:lvl>
    <w:lvl w:ilvl="2" w:tplc="1488117C">
      <w:start w:val="1"/>
      <w:numFmt w:val="lowerRoman"/>
      <w:lvlText w:val="%3."/>
      <w:lvlJc w:val="right"/>
      <w:pPr>
        <w:ind w:left="2640" w:hanging="180"/>
      </w:pPr>
    </w:lvl>
    <w:lvl w:ilvl="3" w:tplc="19042584">
      <w:start w:val="1"/>
      <w:numFmt w:val="decimal"/>
      <w:lvlText w:val="%4."/>
      <w:lvlJc w:val="left"/>
      <w:pPr>
        <w:ind w:left="3360" w:hanging="360"/>
      </w:pPr>
    </w:lvl>
    <w:lvl w:ilvl="4" w:tplc="B344BE88">
      <w:start w:val="1"/>
      <w:numFmt w:val="lowerLetter"/>
      <w:lvlText w:val="%5."/>
      <w:lvlJc w:val="left"/>
      <w:pPr>
        <w:ind w:left="4080" w:hanging="360"/>
      </w:pPr>
    </w:lvl>
    <w:lvl w:ilvl="5" w:tplc="E124DEF2">
      <w:start w:val="1"/>
      <w:numFmt w:val="lowerRoman"/>
      <w:lvlText w:val="%6."/>
      <w:lvlJc w:val="right"/>
      <w:pPr>
        <w:ind w:left="4800" w:hanging="180"/>
      </w:pPr>
    </w:lvl>
    <w:lvl w:ilvl="6" w:tplc="7772EE42">
      <w:start w:val="1"/>
      <w:numFmt w:val="decimal"/>
      <w:lvlText w:val="%7."/>
      <w:lvlJc w:val="left"/>
      <w:pPr>
        <w:ind w:left="5520" w:hanging="360"/>
      </w:pPr>
    </w:lvl>
    <w:lvl w:ilvl="7" w:tplc="0FDE2702">
      <w:start w:val="1"/>
      <w:numFmt w:val="lowerLetter"/>
      <w:lvlText w:val="%8."/>
      <w:lvlJc w:val="left"/>
      <w:pPr>
        <w:ind w:left="6240" w:hanging="360"/>
      </w:pPr>
    </w:lvl>
    <w:lvl w:ilvl="8" w:tplc="C84A50E0">
      <w:start w:val="1"/>
      <w:numFmt w:val="lowerRoman"/>
      <w:lvlText w:val="%9."/>
      <w:lvlJc w:val="right"/>
      <w:pPr>
        <w:ind w:left="6960" w:hanging="180"/>
      </w:pPr>
    </w:lvl>
  </w:abstractNum>
  <w:abstractNum w:abstractNumId="15" w15:restartNumberingAfterBreak="0">
    <w:nsid w:val="00000010"/>
    <w:multiLevelType w:val="hybridMultilevel"/>
    <w:tmpl w:val="00000000"/>
    <w:lvl w:ilvl="0" w:tplc="102017FA">
      <w:start w:val="1"/>
      <w:numFmt w:val="decimal"/>
      <w:lvlText w:val="%1."/>
      <w:lvlJc w:val="left"/>
      <w:pPr>
        <w:ind w:left="1140" w:hanging="360"/>
      </w:pPr>
      <w:rPr>
        <w:b/>
      </w:rPr>
    </w:lvl>
    <w:lvl w:ilvl="1" w:tplc="550AE1C4">
      <w:start w:val="1"/>
      <w:numFmt w:val="lowerLetter"/>
      <w:lvlText w:val="%2."/>
      <w:lvlJc w:val="left"/>
      <w:pPr>
        <w:ind w:left="1860" w:hanging="360"/>
      </w:pPr>
    </w:lvl>
    <w:lvl w:ilvl="2" w:tplc="C562EEC2">
      <w:start w:val="1"/>
      <w:numFmt w:val="lowerRoman"/>
      <w:lvlText w:val="%3."/>
      <w:lvlJc w:val="right"/>
      <w:pPr>
        <w:ind w:left="2580" w:hanging="180"/>
      </w:pPr>
    </w:lvl>
    <w:lvl w:ilvl="3" w:tplc="3B5E0306">
      <w:start w:val="1"/>
      <w:numFmt w:val="decimal"/>
      <w:lvlText w:val="%4."/>
      <w:lvlJc w:val="left"/>
      <w:pPr>
        <w:ind w:left="3300" w:hanging="360"/>
      </w:pPr>
    </w:lvl>
    <w:lvl w:ilvl="4" w:tplc="70B406C8">
      <w:start w:val="1"/>
      <w:numFmt w:val="lowerLetter"/>
      <w:lvlText w:val="%5."/>
      <w:lvlJc w:val="left"/>
      <w:pPr>
        <w:ind w:left="4020" w:hanging="360"/>
      </w:pPr>
    </w:lvl>
    <w:lvl w:ilvl="5" w:tplc="89286360">
      <w:start w:val="1"/>
      <w:numFmt w:val="lowerRoman"/>
      <w:lvlText w:val="%6."/>
      <w:lvlJc w:val="right"/>
      <w:pPr>
        <w:ind w:left="4740" w:hanging="180"/>
      </w:pPr>
    </w:lvl>
    <w:lvl w:ilvl="6" w:tplc="C20CCA50">
      <w:start w:val="1"/>
      <w:numFmt w:val="decimal"/>
      <w:lvlText w:val="%7."/>
      <w:lvlJc w:val="left"/>
      <w:pPr>
        <w:ind w:left="5460" w:hanging="360"/>
      </w:pPr>
    </w:lvl>
    <w:lvl w:ilvl="7" w:tplc="DE9ED970">
      <w:start w:val="1"/>
      <w:numFmt w:val="lowerLetter"/>
      <w:lvlText w:val="%8."/>
      <w:lvlJc w:val="left"/>
      <w:pPr>
        <w:ind w:left="6180" w:hanging="360"/>
      </w:pPr>
    </w:lvl>
    <w:lvl w:ilvl="8" w:tplc="5A8C0EDE">
      <w:start w:val="1"/>
      <w:numFmt w:val="lowerRoman"/>
      <w:lvlText w:val="%9."/>
      <w:lvlJc w:val="right"/>
      <w:pPr>
        <w:ind w:left="6900" w:hanging="180"/>
      </w:pPr>
    </w:lvl>
  </w:abstractNum>
  <w:abstractNum w:abstractNumId="16" w15:restartNumberingAfterBreak="0">
    <w:nsid w:val="00000011"/>
    <w:multiLevelType w:val="hybridMultilevel"/>
    <w:tmpl w:val="00000000"/>
    <w:lvl w:ilvl="0" w:tplc="A544CD9C">
      <w:start w:val="1"/>
      <w:numFmt w:val="decimal"/>
      <w:lvlText w:val="%1."/>
      <w:lvlJc w:val="left"/>
      <w:pPr>
        <w:ind w:left="840" w:hanging="420"/>
      </w:pPr>
    </w:lvl>
    <w:lvl w:ilvl="1" w:tplc="95D6A742">
      <w:start w:val="1"/>
      <w:numFmt w:val="lowerLetter"/>
      <w:lvlText w:val="%2)"/>
      <w:lvlJc w:val="left"/>
      <w:pPr>
        <w:ind w:left="1260" w:hanging="420"/>
      </w:pPr>
    </w:lvl>
    <w:lvl w:ilvl="2" w:tplc="254AF55C">
      <w:start w:val="1"/>
      <w:numFmt w:val="lowerRoman"/>
      <w:lvlText w:val="%3."/>
      <w:lvlJc w:val="right"/>
      <w:pPr>
        <w:ind w:left="1680" w:hanging="420"/>
      </w:pPr>
    </w:lvl>
    <w:lvl w:ilvl="3" w:tplc="7C0426BC">
      <w:start w:val="1"/>
      <w:numFmt w:val="decimal"/>
      <w:lvlText w:val="%4."/>
      <w:lvlJc w:val="left"/>
      <w:pPr>
        <w:ind w:left="2100" w:hanging="420"/>
      </w:pPr>
    </w:lvl>
    <w:lvl w:ilvl="4" w:tplc="691CBA16">
      <w:start w:val="1"/>
      <w:numFmt w:val="lowerLetter"/>
      <w:lvlText w:val="%5)"/>
      <w:lvlJc w:val="left"/>
      <w:pPr>
        <w:ind w:left="2520" w:hanging="420"/>
      </w:pPr>
    </w:lvl>
    <w:lvl w:ilvl="5" w:tplc="4C12E7F0">
      <w:start w:val="1"/>
      <w:numFmt w:val="lowerRoman"/>
      <w:lvlText w:val="%6."/>
      <w:lvlJc w:val="right"/>
      <w:pPr>
        <w:ind w:left="2940" w:hanging="420"/>
      </w:pPr>
    </w:lvl>
    <w:lvl w:ilvl="6" w:tplc="8B2EC9F8">
      <w:start w:val="1"/>
      <w:numFmt w:val="decimal"/>
      <w:lvlText w:val="%7."/>
      <w:lvlJc w:val="left"/>
      <w:pPr>
        <w:ind w:left="3360" w:hanging="420"/>
      </w:pPr>
    </w:lvl>
    <w:lvl w:ilvl="7" w:tplc="E52674E8">
      <w:start w:val="1"/>
      <w:numFmt w:val="lowerLetter"/>
      <w:lvlText w:val="%8)"/>
      <w:lvlJc w:val="left"/>
      <w:pPr>
        <w:ind w:left="3780" w:hanging="420"/>
      </w:pPr>
    </w:lvl>
    <w:lvl w:ilvl="8" w:tplc="8368C448">
      <w:start w:val="1"/>
      <w:numFmt w:val="lowerRoman"/>
      <w:lvlText w:val="%9."/>
      <w:lvlJc w:val="right"/>
      <w:pPr>
        <w:ind w:left="4200" w:hanging="420"/>
      </w:pPr>
    </w:lvl>
  </w:abstractNum>
  <w:abstractNum w:abstractNumId="17" w15:restartNumberingAfterBreak="0">
    <w:nsid w:val="00000012"/>
    <w:multiLevelType w:val="multilevel"/>
    <w:tmpl w:val="00000000"/>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00000013"/>
    <w:multiLevelType w:val="hybridMultilevel"/>
    <w:tmpl w:val="00000000"/>
    <w:lvl w:ilvl="0" w:tplc="42587C56">
      <w:start w:val="1"/>
      <w:numFmt w:val="lowerRoman"/>
      <w:lvlText w:val="%1."/>
      <w:lvlJc w:val="right"/>
      <w:pPr>
        <w:ind w:left="420" w:hanging="420"/>
      </w:pPr>
    </w:lvl>
    <w:lvl w:ilvl="1" w:tplc="84F2DC30">
      <w:start w:val="1"/>
      <w:numFmt w:val="lowerLetter"/>
      <w:lvlText w:val="%2)"/>
      <w:lvlJc w:val="left"/>
      <w:pPr>
        <w:ind w:left="840" w:hanging="420"/>
      </w:pPr>
    </w:lvl>
    <w:lvl w:ilvl="2" w:tplc="9706691A">
      <w:start w:val="1"/>
      <w:numFmt w:val="lowerRoman"/>
      <w:lvlText w:val="%3."/>
      <w:lvlJc w:val="right"/>
      <w:pPr>
        <w:ind w:left="1260" w:hanging="420"/>
      </w:pPr>
    </w:lvl>
    <w:lvl w:ilvl="3" w:tplc="AC56EE80">
      <w:start w:val="1"/>
      <w:numFmt w:val="decimal"/>
      <w:lvlText w:val="%4."/>
      <w:lvlJc w:val="left"/>
      <w:pPr>
        <w:ind w:left="1680" w:hanging="420"/>
      </w:pPr>
    </w:lvl>
    <w:lvl w:ilvl="4" w:tplc="5B16B0D8">
      <w:start w:val="1"/>
      <w:numFmt w:val="lowerLetter"/>
      <w:lvlText w:val="%5)"/>
      <w:lvlJc w:val="left"/>
      <w:pPr>
        <w:ind w:left="2100" w:hanging="420"/>
      </w:pPr>
    </w:lvl>
    <w:lvl w:ilvl="5" w:tplc="FBD475B0">
      <w:start w:val="1"/>
      <w:numFmt w:val="lowerRoman"/>
      <w:lvlText w:val="%6."/>
      <w:lvlJc w:val="right"/>
      <w:pPr>
        <w:ind w:left="2520" w:hanging="420"/>
      </w:pPr>
    </w:lvl>
    <w:lvl w:ilvl="6" w:tplc="4E384276">
      <w:start w:val="1"/>
      <w:numFmt w:val="decimal"/>
      <w:lvlText w:val="%7."/>
      <w:lvlJc w:val="left"/>
      <w:pPr>
        <w:ind w:left="2940" w:hanging="420"/>
      </w:pPr>
    </w:lvl>
    <w:lvl w:ilvl="7" w:tplc="1D54A8F0">
      <w:start w:val="1"/>
      <w:numFmt w:val="lowerLetter"/>
      <w:lvlText w:val="%8)"/>
      <w:lvlJc w:val="left"/>
      <w:pPr>
        <w:ind w:left="3360" w:hanging="420"/>
      </w:pPr>
    </w:lvl>
    <w:lvl w:ilvl="8" w:tplc="9C62C5C2">
      <w:start w:val="1"/>
      <w:numFmt w:val="lowerRoman"/>
      <w:lvlText w:val="%9."/>
      <w:lvlJc w:val="right"/>
      <w:pPr>
        <w:ind w:left="3780" w:hanging="420"/>
      </w:pPr>
    </w:lvl>
  </w:abstractNum>
  <w:abstractNum w:abstractNumId="19" w15:restartNumberingAfterBreak="0">
    <w:nsid w:val="00000014"/>
    <w:multiLevelType w:val="hybridMultilevel"/>
    <w:tmpl w:val="00000000"/>
    <w:lvl w:ilvl="0" w:tplc="ABEE7C58">
      <w:start w:val="1"/>
      <w:numFmt w:val="decimal"/>
      <w:lvlText w:val="2.%1）"/>
      <w:lvlJc w:val="left"/>
      <w:pPr>
        <w:ind w:left="778" w:hanging="360"/>
      </w:pPr>
      <w:rPr>
        <w:rFonts w:hint="default"/>
      </w:rPr>
    </w:lvl>
    <w:lvl w:ilvl="1" w:tplc="C99E5586">
      <w:start w:val="1"/>
      <w:numFmt w:val="lowerLetter"/>
      <w:lvlText w:val="%2."/>
      <w:lvlJc w:val="left"/>
      <w:pPr>
        <w:ind w:left="1440" w:hanging="360"/>
      </w:pPr>
    </w:lvl>
    <w:lvl w:ilvl="2" w:tplc="8484635E">
      <w:start w:val="1"/>
      <w:numFmt w:val="lowerRoman"/>
      <w:lvlText w:val="%3."/>
      <w:lvlJc w:val="right"/>
      <w:pPr>
        <w:ind w:left="2160" w:hanging="180"/>
      </w:pPr>
    </w:lvl>
    <w:lvl w:ilvl="3" w:tplc="667634EA">
      <w:start w:val="1"/>
      <w:numFmt w:val="decimal"/>
      <w:lvlText w:val="%4."/>
      <w:lvlJc w:val="left"/>
      <w:pPr>
        <w:ind w:left="2880" w:hanging="360"/>
      </w:pPr>
    </w:lvl>
    <w:lvl w:ilvl="4" w:tplc="7D12B2E2">
      <w:start w:val="1"/>
      <w:numFmt w:val="lowerLetter"/>
      <w:lvlText w:val="%5."/>
      <w:lvlJc w:val="left"/>
      <w:pPr>
        <w:ind w:left="3600" w:hanging="360"/>
      </w:pPr>
    </w:lvl>
    <w:lvl w:ilvl="5" w:tplc="F8625AF0">
      <w:start w:val="1"/>
      <w:numFmt w:val="lowerRoman"/>
      <w:lvlText w:val="%6."/>
      <w:lvlJc w:val="right"/>
      <w:pPr>
        <w:ind w:left="4320" w:hanging="180"/>
      </w:pPr>
    </w:lvl>
    <w:lvl w:ilvl="6" w:tplc="07D276A6">
      <w:start w:val="1"/>
      <w:numFmt w:val="decimal"/>
      <w:lvlText w:val="%7."/>
      <w:lvlJc w:val="left"/>
      <w:pPr>
        <w:ind w:left="5040" w:hanging="360"/>
      </w:pPr>
    </w:lvl>
    <w:lvl w:ilvl="7" w:tplc="2F90FA64">
      <w:start w:val="1"/>
      <w:numFmt w:val="lowerLetter"/>
      <w:lvlText w:val="%8."/>
      <w:lvlJc w:val="left"/>
      <w:pPr>
        <w:ind w:left="5760" w:hanging="360"/>
      </w:pPr>
    </w:lvl>
    <w:lvl w:ilvl="8" w:tplc="758A9CFC">
      <w:start w:val="1"/>
      <w:numFmt w:val="lowerRoman"/>
      <w:lvlText w:val="%9."/>
      <w:lvlJc w:val="right"/>
      <w:pPr>
        <w:ind w:left="6480" w:hanging="180"/>
      </w:pPr>
    </w:lvl>
  </w:abstractNum>
  <w:abstractNum w:abstractNumId="20" w15:restartNumberingAfterBreak="0">
    <w:nsid w:val="00000015"/>
    <w:multiLevelType w:val="hybridMultilevel"/>
    <w:tmpl w:val="00000000"/>
    <w:lvl w:ilvl="0" w:tplc="B3C4DA2A">
      <w:start w:val="1"/>
      <w:numFmt w:val="decimal"/>
      <w:lvlText w:val="1.%1）"/>
      <w:lvlJc w:val="left"/>
      <w:pPr>
        <w:ind w:left="786" w:hanging="360"/>
      </w:pPr>
      <w:rPr>
        <w:rFonts w:hint="default"/>
      </w:rPr>
    </w:lvl>
    <w:lvl w:ilvl="1" w:tplc="291439BA">
      <w:start w:val="1"/>
      <w:numFmt w:val="lowerLetter"/>
      <w:lvlText w:val="%2)"/>
      <w:lvlJc w:val="left"/>
      <w:pPr>
        <w:ind w:left="1266" w:hanging="420"/>
      </w:pPr>
    </w:lvl>
    <w:lvl w:ilvl="2" w:tplc="F97A864E">
      <w:start w:val="1"/>
      <w:numFmt w:val="lowerRoman"/>
      <w:lvlText w:val="%3."/>
      <w:lvlJc w:val="right"/>
      <w:pPr>
        <w:ind w:left="1686" w:hanging="420"/>
      </w:pPr>
    </w:lvl>
    <w:lvl w:ilvl="3" w:tplc="E0D0449E">
      <w:start w:val="1"/>
      <w:numFmt w:val="decimal"/>
      <w:lvlText w:val="%4."/>
      <w:lvlJc w:val="left"/>
      <w:pPr>
        <w:ind w:left="2106" w:hanging="420"/>
      </w:pPr>
    </w:lvl>
    <w:lvl w:ilvl="4" w:tplc="EADEC7D8">
      <w:start w:val="1"/>
      <w:numFmt w:val="lowerLetter"/>
      <w:lvlText w:val="%5)"/>
      <w:lvlJc w:val="left"/>
      <w:pPr>
        <w:ind w:left="2526" w:hanging="420"/>
      </w:pPr>
    </w:lvl>
    <w:lvl w:ilvl="5" w:tplc="45683774">
      <w:start w:val="1"/>
      <w:numFmt w:val="lowerRoman"/>
      <w:lvlText w:val="%6."/>
      <w:lvlJc w:val="right"/>
      <w:pPr>
        <w:ind w:left="2946" w:hanging="420"/>
      </w:pPr>
    </w:lvl>
    <w:lvl w:ilvl="6" w:tplc="A49C94E6">
      <w:start w:val="1"/>
      <w:numFmt w:val="decimal"/>
      <w:lvlText w:val="%7."/>
      <w:lvlJc w:val="left"/>
      <w:pPr>
        <w:ind w:left="3366" w:hanging="420"/>
      </w:pPr>
    </w:lvl>
    <w:lvl w:ilvl="7" w:tplc="C51C5492">
      <w:start w:val="1"/>
      <w:numFmt w:val="lowerLetter"/>
      <w:lvlText w:val="%8)"/>
      <w:lvlJc w:val="left"/>
      <w:pPr>
        <w:ind w:left="3786" w:hanging="420"/>
      </w:pPr>
    </w:lvl>
    <w:lvl w:ilvl="8" w:tplc="E618AEF0">
      <w:start w:val="1"/>
      <w:numFmt w:val="lowerRoman"/>
      <w:lvlText w:val="%9."/>
      <w:lvlJc w:val="right"/>
      <w:pPr>
        <w:ind w:left="4206" w:hanging="420"/>
      </w:pPr>
    </w:lvl>
  </w:abstractNum>
  <w:abstractNum w:abstractNumId="21" w15:restartNumberingAfterBreak="0">
    <w:nsid w:val="00000016"/>
    <w:multiLevelType w:val="hybridMultilevel"/>
    <w:tmpl w:val="00000000"/>
    <w:lvl w:ilvl="0" w:tplc="7A208324">
      <w:start w:val="1"/>
      <w:numFmt w:val="decimal"/>
      <w:lvlText w:val="%1."/>
      <w:lvlJc w:val="left"/>
      <w:pPr>
        <w:ind w:left="780" w:hanging="360"/>
      </w:pPr>
      <w:rPr>
        <w:rFonts w:hint="default"/>
      </w:rPr>
    </w:lvl>
    <w:lvl w:ilvl="1" w:tplc="848C76FE">
      <w:start w:val="1"/>
      <w:numFmt w:val="lowerLetter"/>
      <w:lvlText w:val="%2."/>
      <w:lvlJc w:val="left"/>
      <w:pPr>
        <w:ind w:left="1500" w:hanging="360"/>
      </w:pPr>
    </w:lvl>
    <w:lvl w:ilvl="2" w:tplc="78ACD8E8">
      <w:start w:val="1"/>
      <w:numFmt w:val="lowerRoman"/>
      <w:lvlText w:val="%3."/>
      <w:lvlJc w:val="right"/>
      <w:pPr>
        <w:ind w:left="2220" w:hanging="180"/>
      </w:pPr>
    </w:lvl>
    <w:lvl w:ilvl="3" w:tplc="FF422F5C">
      <w:start w:val="1"/>
      <w:numFmt w:val="decimal"/>
      <w:lvlText w:val="%4."/>
      <w:lvlJc w:val="left"/>
      <w:pPr>
        <w:ind w:left="2940" w:hanging="360"/>
      </w:pPr>
    </w:lvl>
    <w:lvl w:ilvl="4" w:tplc="572A52CA">
      <w:start w:val="1"/>
      <w:numFmt w:val="lowerLetter"/>
      <w:lvlText w:val="%5."/>
      <w:lvlJc w:val="left"/>
      <w:pPr>
        <w:ind w:left="3660" w:hanging="360"/>
      </w:pPr>
    </w:lvl>
    <w:lvl w:ilvl="5" w:tplc="825C7B6C">
      <w:start w:val="1"/>
      <w:numFmt w:val="lowerRoman"/>
      <w:lvlText w:val="%6."/>
      <w:lvlJc w:val="right"/>
      <w:pPr>
        <w:ind w:left="4380" w:hanging="180"/>
      </w:pPr>
    </w:lvl>
    <w:lvl w:ilvl="6" w:tplc="5B4A8BA4">
      <w:start w:val="1"/>
      <w:numFmt w:val="decimal"/>
      <w:lvlText w:val="%7."/>
      <w:lvlJc w:val="left"/>
      <w:pPr>
        <w:ind w:left="5100" w:hanging="360"/>
      </w:pPr>
    </w:lvl>
    <w:lvl w:ilvl="7" w:tplc="72F82768">
      <w:start w:val="1"/>
      <w:numFmt w:val="lowerLetter"/>
      <w:lvlText w:val="%8."/>
      <w:lvlJc w:val="left"/>
      <w:pPr>
        <w:ind w:left="5820" w:hanging="360"/>
      </w:pPr>
    </w:lvl>
    <w:lvl w:ilvl="8" w:tplc="40045BB2">
      <w:start w:val="1"/>
      <w:numFmt w:val="lowerRoman"/>
      <w:lvlText w:val="%9."/>
      <w:lvlJc w:val="right"/>
      <w:pPr>
        <w:ind w:left="6540" w:hanging="180"/>
      </w:pPr>
    </w:lvl>
  </w:abstractNum>
  <w:abstractNum w:abstractNumId="22" w15:restartNumberingAfterBreak="0">
    <w:nsid w:val="00000017"/>
    <w:multiLevelType w:val="hybridMultilevel"/>
    <w:tmpl w:val="00000000"/>
    <w:lvl w:ilvl="0" w:tplc="DECCED68">
      <w:start w:val="1"/>
      <w:numFmt w:val="decimal"/>
      <w:lvlText w:val="%1)"/>
      <w:lvlJc w:val="left"/>
      <w:pPr>
        <w:ind w:left="780" w:hanging="420"/>
      </w:pPr>
    </w:lvl>
    <w:lvl w:ilvl="1" w:tplc="5D2A955A">
      <w:start w:val="1"/>
      <w:numFmt w:val="lowerLetter"/>
      <w:lvlText w:val="%2)"/>
      <w:lvlJc w:val="left"/>
      <w:pPr>
        <w:ind w:left="1200" w:hanging="420"/>
      </w:pPr>
    </w:lvl>
    <w:lvl w:ilvl="2" w:tplc="20AE3A30">
      <w:start w:val="1"/>
      <w:numFmt w:val="lowerRoman"/>
      <w:lvlText w:val="%3."/>
      <w:lvlJc w:val="right"/>
      <w:pPr>
        <w:ind w:left="1620" w:hanging="420"/>
      </w:pPr>
    </w:lvl>
    <w:lvl w:ilvl="3" w:tplc="BE789C16">
      <w:start w:val="1"/>
      <w:numFmt w:val="decimal"/>
      <w:lvlText w:val="%4."/>
      <w:lvlJc w:val="left"/>
      <w:pPr>
        <w:ind w:left="2040" w:hanging="420"/>
      </w:pPr>
    </w:lvl>
    <w:lvl w:ilvl="4" w:tplc="8FBC98A4">
      <w:start w:val="1"/>
      <w:numFmt w:val="lowerLetter"/>
      <w:lvlText w:val="%5)"/>
      <w:lvlJc w:val="left"/>
      <w:pPr>
        <w:ind w:left="2460" w:hanging="420"/>
      </w:pPr>
    </w:lvl>
    <w:lvl w:ilvl="5" w:tplc="3A1E1000">
      <w:start w:val="1"/>
      <w:numFmt w:val="lowerRoman"/>
      <w:lvlText w:val="%6."/>
      <w:lvlJc w:val="right"/>
      <w:pPr>
        <w:ind w:left="2880" w:hanging="420"/>
      </w:pPr>
    </w:lvl>
    <w:lvl w:ilvl="6" w:tplc="19B468AC">
      <w:start w:val="1"/>
      <w:numFmt w:val="decimal"/>
      <w:lvlText w:val="%7."/>
      <w:lvlJc w:val="left"/>
      <w:pPr>
        <w:ind w:left="3300" w:hanging="420"/>
      </w:pPr>
    </w:lvl>
    <w:lvl w:ilvl="7" w:tplc="09C2C500">
      <w:start w:val="1"/>
      <w:numFmt w:val="lowerLetter"/>
      <w:lvlText w:val="%8)"/>
      <w:lvlJc w:val="left"/>
      <w:pPr>
        <w:ind w:left="3720" w:hanging="420"/>
      </w:pPr>
    </w:lvl>
    <w:lvl w:ilvl="8" w:tplc="02D4DFF4">
      <w:start w:val="1"/>
      <w:numFmt w:val="lowerRoman"/>
      <w:lvlText w:val="%9."/>
      <w:lvlJc w:val="right"/>
      <w:pPr>
        <w:ind w:left="4140" w:hanging="420"/>
      </w:pPr>
    </w:lvl>
  </w:abstractNum>
  <w:abstractNum w:abstractNumId="23" w15:restartNumberingAfterBreak="0">
    <w:nsid w:val="00000018"/>
    <w:multiLevelType w:val="multilevel"/>
    <w:tmpl w:val="00000000"/>
    <w:lvl w:ilvl="0">
      <w:start w:val="1"/>
      <w:numFmt w:val="decimal"/>
      <w:lvlText w:val="%1."/>
      <w:lvlJc w:val="left"/>
      <w:pPr>
        <w:ind w:left="660" w:hanging="660"/>
      </w:pPr>
      <w:rPr>
        <w:rFonts w:hint="default"/>
      </w:rPr>
    </w:lvl>
    <w:lvl w:ilvl="1">
      <w:start w:val="1"/>
      <w:numFmt w:val="decimal"/>
      <w:lvlText w:val="%1.%2）"/>
      <w:lvlJc w:val="left"/>
      <w:pPr>
        <w:ind w:left="1286" w:hanging="72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778" w:hanging="108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328" w:hanging="1800"/>
      </w:pPr>
      <w:rPr>
        <w:rFonts w:hint="default"/>
      </w:rPr>
    </w:lvl>
  </w:abstractNum>
  <w:abstractNum w:abstractNumId="24" w15:restartNumberingAfterBreak="0">
    <w:nsid w:val="00000019"/>
    <w:multiLevelType w:val="hybridMultilevel"/>
    <w:tmpl w:val="00000000"/>
    <w:lvl w:ilvl="0" w:tplc="6B96F6C0">
      <w:start w:val="1"/>
      <w:numFmt w:val="decimal"/>
      <w:lvlText w:val="%1."/>
      <w:lvlJc w:val="left"/>
      <w:pPr>
        <w:ind w:left="840" w:hanging="420"/>
      </w:pPr>
    </w:lvl>
    <w:lvl w:ilvl="1" w:tplc="AB0457A4">
      <w:start w:val="1"/>
      <w:numFmt w:val="lowerLetter"/>
      <w:lvlText w:val="%2)"/>
      <w:lvlJc w:val="left"/>
      <w:pPr>
        <w:ind w:left="1260" w:hanging="420"/>
      </w:pPr>
    </w:lvl>
    <w:lvl w:ilvl="2" w:tplc="954C2696">
      <w:start w:val="1"/>
      <w:numFmt w:val="lowerRoman"/>
      <w:lvlText w:val="%3."/>
      <w:lvlJc w:val="right"/>
      <w:pPr>
        <w:ind w:left="1680" w:hanging="420"/>
      </w:pPr>
    </w:lvl>
    <w:lvl w:ilvl="3" w:tplc="8D58D7A8">
      <w:start w:val="1"/>
      <w:numFmt w:val="decimal"/>
      <w:lvlText w:val="%4."/>
      <w:lvlJc w:val="left"/>
      <w:pPr>
        <w:ind w:left="2100" w:hanging="420"/>
      </w:pPr>
    </w:lvl>
    <w:lvl w:ilvl="4" w:tplc="E0C22F9A">
      <w:start w:val="1"/>
      <w:numFmt w:val="lowerLetter"/>
      <w:lvlText w:val="%5)"/>
      <w:lvlJc w:val="left"/>
      <w:pPr>
        <w:ind w:left="2520" w:hanging="420"/>
      </w:pPr>
    </w:lvl>
    <w:lvl w:ilvl="5" w:tplc="A8A66DD4">
      <w:start w:val="1"/>
      <w:numFmt w:val="lowerRoman"/>
      <w:lvlText w:val="%6."/>
      <w:lvlJc w:val="right"/>
      <w:pPr>
        <w:ind w:left="2940" w:hanging="420"/>
      </w:pPr>
    </w:lvl>
    <w:lvl w:ilvl="6" w:tplc="FD2C22F6">
      <w:start w:val="1"/>
      <w:numFmt w:val="decimal"/>
      <w:lvlText w:val="%7."/>
      <w:lvlJc w:val="left"/>
      <w:pPr>
        <w:ind w:left="3360" w:hanging="420"/>
      </w:pPr>
    </w:lvl>
    <w:lvl w:ilvl="7" w:tplc="9212224A">
      <w:start w:val="1"/>
      <w:numFmt w:val="lowerLetter"/>
      <w:lvlText w:val="%8)"/>
      <w:lvlJc w:val="left"/>
      <w:pPr>
        <w:ind w:left="3780" w:hanging="420"/>
      </w:pPr>
    </w:lvl>
    <w:lvl w:ilvl="8" w:tplc="E0BC3CA0">
      <w:start w:val="1"/>
      <w:numFmt w:val="lowerRoman"/>
      <w:lvlText w:val="%9."/>
      <w:lvlJc w:val="right"/>
      <w:pPr>
        <w:ind w:left="4200" w:hanging="420"/>
      </w:pPr>
    </w:lvl>
  </w:abstractNum>
  <w:abstractNum w:abstractNumId="25" w15:restartNumberingAfterBreak="0">
    <w:nsid w:val="0000001A"/>
    <w:multiLevelType w:val="multilevel"/>
    <w:tmpl w:val="00000000"/>
    <w:lvl w:ilvl="0">
      <w:start w:val="2"/>
      <w:numFmt w:val="decimal"/>
      <w:lvlText w:val="%1."/>
      <w:lvlJc w:val="left"/>
      <w:pPr>
        <w:ind w:left="375" w:hanging="375"/>
      </w:pPr>
      <w:rPr>
        <w:rFonts w:hint="default"/>
      </w:rPr>
    </w:lvl>
    <w:lvl w:ilvl="1">
      <w:start w:val="5"/>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0000001B"/>
    <w:multiLevelType w:val="hybridMultilevel"/>
    <w:tmpl w:val="00000000"/>
    <w:lvl w:ilvl="0" w:tplc="54803130">
      <w:start w:val="1"/>
      <w:numFmt w:val="lowerRoman"/>
      <w:lvlText w:val="%1."/>
      <w:lvlJc w:val="right"/>
      <w:pPr>
        <w:ind w:left="420" w:hanging="420"/>
      </w:pPr>
    </w:lvl>
    <w:lvl w:ilvl="1" w:tplc="70B68556">
      <w:start w:val="1"/>
      <w:numFmt w:val="lowerLetter"/>
      <w:lvlText w:val="%2)"/>
      <w:lvlJc w:val="left"/>
      <w:pPr>
        <w:ind w:left="840" w:hanging="420"/>
      </w:pPr>
    </w:lvl>
    <w:lvl w:ilvl="2" w:tplc="C9A2C832">
      <w:start w:val="1"/>
      <w:numFmt w:val="lowerRoman"/>
      <w:lvlText w:val="%3."/>
      <w:lvlJc w:val="right"/>
      <w:pPr>
        <w:ind w:left="1260" w:hanging="420"/>
      </w:pPr>
    </w:lvl>
    <w:lvl w:ilvl="3" w:tplc="AE2E9B52">
      <w:start w:val="1"/>
      <w:numFmt w:val="decimal"/>
      <w:lvlText w:val="%4."/>
      <w:lvlJc w:val="left"/>
      <w:pPr>
        <w:ind w:left="1680" w:hanging="420"/>
      </w:pPr>
    </w:lvl>
    <w:lvl w:ilvl="4" w:tplc="FEE64750">
      <w:start w:val="1"/>
      <w:numFmt w:val="lowerLetter"/>
      <w:lvlText w:val="%5)"/>
      <w:lvlJc w:val="left"/>
      <w:pPr>
        <w:ind w:left="2100" w:hanging="420"/>
      </w:pPr>
    </w:lvl>
    <w:lvl w:ilvl="5" w:tplc="4A16B660">
      <w:start w:val="1"/>
      <w:numFmt w:val="lowerRoman"/>
      <w:lvlText w:val="%6."/>
      <w:lvlJc w:val="right"/>
      <w:pPr>
        <w:ind w:left="2520" w:hanging="420"/>
      </w:pPr>
    </w:lvl>
    <w:lvl w:ilvl="6" w:tplc="2D126038">
      <w:start w:val="1"/>
      <w:numFmt w:val="decimal"/>
      <w:lvlText w:val="%7."/>
      <w:lvlJc w:val="left"/>
      <w:pPr>
        <w:ind w:left="2940" w:hanging="420"/>
      </w:pPr>
    </w:lvl>
    <w:lvl w:ilvl="7" w:tplc="A314E196">
      <w:start w:val="1"/>
      <w:numFmt w:val="lowerLetter"/>
      <w:lvlText w:val="%8)"/>
      <w:lvlJc w:val="left"/>
      <w:pPr>
        <w:ind w:left="3360" w:hanging="420"/>
      </w:pPr>
    </w:lvl>
    <w:lvl w:ilvl="8" w:tplc="E65CE89C">
      <w:start w:val="1"/>
      <w:numFmt w:val="lowerRoman"/>
      <w:lvlText w:val="%9."/>
      <w:lvlJc w:val="right"/>
      <w:pPr>
        <w:ind w:left="3780" w:hanging="420"/>
      </w:pPr>
    </w:lvl>
  </w:abstractNum>
  <w:abstractNum w:abstractNumId="27" w15:restartNumberingAfterBreak="0">
    <w:nsid w:val="0000001C"/>
    <w:multiLevelType w:val="hybridMultilevel"/>
    <w:tmpl w:val="00000000"/>
    <w:lvl w:ilvl="0" w:tplc="D118264E">
      <w:start w:val="1"/>
      <w:numFmt w:val="decimal"/>
      <w:lvlText w:val="%1)"/>
      <w:lvlJc w:val="left"/>
      <w:pPr>
        <w:ind w:left="420" w:hanging="420"/>
      </w:pPr>
    </w:lvl>
    <w:lvl w:ilvl="1" w:tplc="E20EF100">
      <w:start w:val="1"/>
      <w:numFmt w:val="lowerLetter"/>
      <w:lvlText w:val="%2)"/>
      <w:lvlJc w:val="left"/>
      <w:pPr>
        <w:ind w:left="840" w:hanging="420"/>
      </w:pPr>
    </w:lvl>
    <w:lvl w:ilvl="2" w:tplc="3D8A2C66">
      <w:start w:val="1"/>
      <w:numFmt w:val="lowerRoman"/>
      <w:lvlText w:val="%3."/>
      <w:lvlJc w:val="right"/>
      <w:pPr>
        <w:ind w:left="1260" w:hanging="420"/>
      </w:pPr>
    </w:lvl>
    <w:lvl w:ilvl="3" w:tplc="BD64451A">
      <w:start w:val="1"/>
      <w:numFmt w:val="decimal"/>
      <w:lvlText w:val="%4."/>
      <w:lvlJc w:val="left"/>
      <w:pPr>
        <w:ind w:left="1680" w:hanging="420"/>
      </w:pPr>
    </w:lvl>
    <w:lvl w:ilvl="4" w:tplc="82A692A0">
      <w:start w:val="1"/>
      <w:numFmt w:val="lowerLetter"/>
      <w:lvlText w:val="%5)"/>
      <w:lvlJc w:val="left"/>
      <w:pPr>
        <w:ind w:left="2100" w:hanging="420"/>
      </w:pPr>
    </w:lvl>
    <w:lvl w:ilvl="5" w:tplc="B16C0A30">
      <w:start w:val="1"/>
      <w:numFmt w:val="lowerRoman"/>
      <w:lvlText w:val="%6."/>
      <w:lvlJc w:val="right"/>
      <w:pPr>
        <w:ind w:left="2520" w:hanging="420"/>
      </w:pPr>
    </w:lvl>
    <w:lvl w:ilvl="6" w:tplc="2FFAE0F8">
      <w:start w:val="1"/>
      <w:numFmt w:val="decimal"/>
      <w:lvlText w:val="%7."/>
      <w:lvlJc w:val="left"/>
      <w:pPr>
        <w:ind w:left="2940" w:hanging="420"/>
      </w:pPr>
    </w:lvl>
    <w:lvl w:ilvl="7" w:tplc="14627716">
      <w:start w:val="1"/>
      <w:numFmt w:val="lowerLetter"/>
      <w:lvlText w:val="%8)"/>
      <w:lvlJc w:val="left"/>
      <w:pPr>
        <w:ind w:left="3360" w:hanging="420"/>
      </w:pPr>
    </w:lvl>
    <w:lvl w:ilvl="8" w:tplc="2A263768">
      <w:start w:val="1"/>
      <w:numFmt w:val="lowerRoman"/>
      <w:lvlText w:val="%9."/>
      <w:lvlJc w:val="right"/>
      <w:pPr>
        <w:ind w:left="3780" w:hanging="420"/>
      </w:pPr>
    </w:lvl>
  </w:abstractNum>
  <w:abstractNum w:abstractNumId="28" w15:restartNumberingAfterBreak="0">
    <w:nsid w:val="0000001D"/>
    <w:multiLevelType w:val="hybridMultilevel"/>
    <w:tmpl w:val="00000000"/>
    <w:lvl w:ilvl="0" w:tplc="1FD0DF6A">
      <w:start w:val="1"/>
      <w:numFmt w:val="bullet"/>
      <w:lvlText w:val=""/>
      <w:lvlJc w:val="left"/>
      <w:pPr>
        <w:ind w:left="420" w:hanging="420"/>
      </w:pPr>
      <w:rPr>
        <w:rFonts w:ascii="Wingdings" w:eastAsia="Wingdings" w:hAnsi="Wingdings" w:cs="Wingdings" w:hint="default"/>
      </w:rPr>
    </w:lvl>
    <w:lvl w:ilvl="1" w:tplc="898A06A4">
      <w:start w:val="1"/>
      <w:numFmt w:val="bullet"/>
      <w:lvlText w:val=""/>
      <w:lvlJc w:val="left"/>
      <w:pPr>
        <w:ind w:left="840" w:hanging="420"/>
      </w:pPr>
      <w:rPr>
        <w:rFonts w:ascii="Wingdings" w:eastAsia="Wingdings" w:hAnsi="Wingdings" w:cs="Wingdings" w:hint="default"/>
      </w:rPr>
    </w:lvl>
    <w:lvl w:ilvl="2" w:tplc="4206719A">
      <w:start w:val="1"/>
      <w:numFmt w:val="bullet"/>
      <w:lvlText w:val=""/>
      <w:lvlJc w:val="left"/>
      <w:pPr>
        <w:ind w:left="1260" w:hanging="420"/>
      </w:pPr>
      <w:rPr>
        <w:rFonts w:ascii="Wingdings" w:eastAsia="Wingdings" w:hAnsi="Wingdings" w:cs="Wingdings" w:hint="default"/>
      </w:rPr>
    </w:lvl>
    <w:lvl w:ilvl="3" w:tplc="992E00CE">
      <w:start w:val="1"/>
      <w:numFmt w:val="bullet"/>
      <w:lvlText w:val=""/>
      <w:lvlJc w:val="left"/>
      <w:pPr>
        <w:ind w:left="1680" w:hanging="420"/>
      </w:pPr>
      <w:rPr>
        <w:rFonts w:ascii="Wingdings" w:eastAsia="Wingdings" w:hAnsi="Wingdings" w:cs="Wingdings" w:hint="default"/>
      </w:rPr>
    </w:lvl>
    <w:lvl w:ilvl="4" w:tplc="3A923C26">
      <w:start w:val="1"/>
      <w:numFmt w:val="bullet"/>
      <w:lvlText w:val=""/>
      <w:lvlJc w:val="left"/>
      <w:pPr>
        <w:ind w:left="2100" w:hanging="420"/>
      </w:pPr>
      <w:rPr>
        <w:rFonts w:ascii="Wingdings" w:eastAsia="Wingdings" w:hAnsi="Wingdings" w:cs="Wingdings" w:hint="default"/>
      </w:rPr>
    </w:lvl>
    <w:lvl w:ilvl="5" w:tplc="05ACD5E0">
      <w:start w:val="1"/>
      <w:numFmt w:val="bullet"/>
      <w:lvlText w:val=""/>
      <w:lvlJc w:val="left"/>
      <w:pPr>
        <w:ind w:left="2520" w:hanging="420"/>
      </w:pPr>
      <w:rPr>
        <w:rFonts w:ascii="Wingdings" w:eastAsia="Wingdings" w:hAnsi="Wingdings" w:cs="Wingdings" w:hint="default"/>
      </w:rPr>
    </w:lvl>
    <w:lvl w:ilvl="6" w:tplc="6E3C812A">
      <w:start w:val="1"/>
      <w:numFmt w:val="bullet"/>
      <w:lvlText w:val=""/>
      <w:lvlJc w:val="left"/>
      <w:pPr>
        <w:ind w:left="2940" w:hanging="420"/>
      </w:pPr>
      <w:rPr>
        <w:rFonts w:ascii="Wingdings" w:eastAsia="Wingdings" w:hAnsi="Wingdings" w:cs="Wingdings" w:hint="default"/>
      </w:rPr>
    </w:lvl>
    <w:lvl w:ilvl="7" w:tplc="9DD47C5A">
      <w:start w:val="1"/>
      <w:numFmt w:val="bullet"/>
      <w:lvlText w:val=""/>
      <w:lvlJc w:val="left"/>
      <w:pPr>
        <w:ind w:left="3360" w:hanging="420"/>
      </w:pPr>
      <w:rPr>
        <w:rFonts w:ascii="Wingdings" w:eastAsia="Wingdings" w:hAnsi="Wingdings" w:cs="Wingdings" w:hint="default"/>
      </w:rPr>
    </w:lvl>
    <w:lvl w:ilvl="8" w:tplc="224E7E4C">
      <w:start w:val="1"/>
      <w:numFmt w:val="bullet"/>
      <w:lvlText w:val=""/>
      <w:lvlJc w:val="left"/>
      <w:pPr>
        <w:ind w:left="3780" w:hanging="420"/>
      </w:pPr>
      <w:rPr>
        <w:rFonts w:ascii="Wingdings" w:eastAsia="Wingdings" w:hAnsi="Wingdings" w:cs="Wingdings" w:hint="default"/>
      </w:rPr>
    </w:lvl>
  </w:abstractNum>
  <w:abstractNum w:abstractNumId="29" w15:restartNumberingAfterBreak="0">
    <w:nsid w:val="0000001E"/>
    <w:multiLevelType w:val="multilevel"/>
    <w:tmpl w:val="0000000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0" w15:restartNumberingAfterBreak="0">
    <w:nsid w:val="0000001F"/>
    <w:multiLevelType w:val="hybridMultilevel"/>
    <w:tmpl w:val="00000000"/>
    <w:lvl w:ilvl="0" w:tplc="8D9AE324">
      <w:start w:val="1"/>
      <w:numFmt w:val="lowerLetter"/>
      <w:lvlText w:val="%1)"/>
      <w:lvlJc w:val="left"/>
      <w:pPr>
        <w:ind w:left="420" w:hanging="420"/>
      </w:pPr>
    </w:lvl>
    <w:lvl w:ilvl="1" w:tplc="8D22D298">
      <w:start w:val="1"/>
      <w:numFmt w:val="lowerLetter"/>
      <w:lvlText w:val="%2)"/>
      <w:lvlJc w:val="left"/>
      <w:pPr>
        <w:ind w:left="840" w:hanging="420"/>
      </w:pPr>
    </w:lvl>
    <w:lvl w:ilvl="2" w:tplc="A4061C06">
      <w:start w:val="1"/>
      <w:numFmt w:val="lowerRoman"/>
      <w:lvlText w:val="%3."/>
      <w:lvlJc w:val="right"/>
      <w:pPr>
        <w:ind w:left="1260" w:hanging="420"/>
      </w:pPr>
    </w:lvl>
    <w:lvl w:ilvl="3" w:tplc="7A6E2CFA">
      <w:start w:val="1"/>
      <w:numFmt w:val="decimal"/>
      <w:lvlText w:val="%4."/>
      <w:lvlJc w:val="left"/>
      <w:pPr>
        <w:ind w:left="1680" w:hanging="420"/>
      </w:pPr>
    </w:lvl>
    <w:lvl w:ilvl="4" w:tplc="C7E055E8">
      <w:start w:val="1"/>
      <w:numFmt w:val="lowerLetter"/>
      <w:lvlText w:val="%5)"/>
      <w:lvlJc w:val="left"/>
      <w:pPr>
        <w:ind w:left="2100" w:hanging="420"/>
      </w:pPr>
    </w:lvl>
    <w:lvl w:ilvl="5" w:tplc="413884A6">
      <w:start w:val="1"/>
      <w:numFmt w:val="lowerRoman"/>
      <w:lvlText w:val="%6."/>
      <w:lvlJc w:val="right"/>
      <w:pPr>
        <w:ind w:left="2520" w:hanging="420"/>
      </w:pPr>
    </w:lvl>
    <w:lvl w:ilvl="6" w:tplc="4F9CAB3A">
      <w:start w:val="1"/>
      <w:numFmt w:val="decimal"/>
      <w:lvlText w:val="%7."/>
      <w:lvlJc w:val="left"/>
      <w:pPr>
        <w:ind w:left="2940" w:hanging="420"/>
      </w:pPr>
    </w:lvl>
    <w:lvl w:ilvl="7" w:tplc="3A44A8C6">
      <w:start w:val="1"/>
      <w:numFmt w:val="lowerLetter"/>
      <w:lvlText w:val="%8)"/>
      <w:lvlJc w:val="left"/>
      <w:pPr>
        <w:ind w:left="3360" w:hanging="420"/>
      </w:pPr>
    </w:lvl>
    <w:lvl w:ilvl="8" w:tplc="5AF49C22">
      <w:start w:val="1"/>
      <w:numFmt w:val="lowerRoman"/>
      <w:lvlText w:val="%9."/>
      <w:lvlJc w:val="right"/>
      <w:pPr>
        <w:ind w:left="3780" w:hanging="420"/>
      </w:pPr>
    </w:lvl>
  </w:abstractNum>
  <w:abstractNum w:abstractNumId="31" w15:restartNumberingAfterBreak="0">
    <w:nsid w:val="00000020"/>
    <w:multiLevelType w:val="hybridMultilevel"/>
    <w:tmpl w:val="00000000"/>
    <w:lvl w:ilvl="0" w:tplc="F9BEAA42">
      <w:start w:val="1"/>
      <w:numFmt w:val="decimal"/>
      <w:lvlText w:val="%1."/>
      <w:lvlJc w:val="left"/>
      <w:pPr>
        <w:ind w:left="840" w:hanging="420"/>
      </w:pPr>
    </w:lvl>
    <w:lvl w:ilvl="1" w:tplc="41B2C9AE">
      <w:start w:val="1"/>
      <w:numFmt w:val="lowerLetter"/>
      <w:lvlText w:val="%2)"/>
      <w:lvlJc w:val="left"/>
      <w:pPr>
        <w:ind w:left="1260" w:hanging="420"/>
      </w:pPr>
    </w:lvl>
    <w:lvl w:ilvl="2" w:tplc="CF1C0A6A">
      <w:start w:val="1"/>
      <w:numFmt w:val="lowerRoman"/>
      <w:lvlText w:val="%3."/>
      <w:lvlJc w:val="right"/>
      <w:pPr>
        <w:ind w:left="1680" w:hanging="420"/>
      </w:pPr>
    </w:lvl>
    <w:lvl w:ilvl="3" w:tplc="FC1C548C">
      <w:start w:val="1"/>
      <w:numFmt w:val="decimal"/>
      <w:lvlText w:val="%4."/>
      <w:lvlJc w:val="left"/>
      <w:pPr>
        <w:ind w:left="2100" w:hanging="420"/>
      </w:pPr>
    </w:lvl>
    <w:lvl w:ilvl="4" w:tplc="FE048144">
      <w:start w:val="1"/>
      <w:numFmt w:val="lowerLetter"/>
      <w:lvlText w:val="%5)"/>
      <w:lvlJc w:val="left"/>
      <w:pPr>
        <w:ind w:left="2520" w:hanging="420"/>
      </w:pPr>
    </w:lvl>
    <w:lvl w:ilvl="5" w:tplc="AFC835C0">
      <w:start w:val="1"/>
      <w:numFmt w:val="lowerRoman"/>
      <w:lvlText w:val="%6."/>
      <w:lvlJc w:val="right"/>
      <w:pPr>
        <w:ind w:left="2940" w:hanging="420"/>
      </w:pPr>
    </w:lvl>
    <w:lvl w:ilvl="6" w:tplc="64EAE69A">
      <w:start w:val="1"/>
      <w:numFmt w:val="decimal"/>
      <w:lvlText w:val="%7."/>
      <w:lvlJc w:val="left"/>
      <w:pPr>
        <w:ind w:left="3360" w:hanging="420"/>
      </w:pPr>
    </w:lvl>
    <w:lvl w:ilvl="7" w:tplc="38C0A212">
      <w:start w:val="1"/>
      <w:numFmt w:val="lowerLetter"/>
      <w:lvlText w:val="%8)"/>
      <w:lvlJc w:val="left"/>
      <w:pPr>
        <w:ind w:left="3780" w:hanging="420"/>
      </w:pPr>
    </w:lvl>
    <w:lvl w:ilvl="8" w:tplc="3472739C">
      <w:start w:val="1"/>
      <w:numFmt w:val="lowerRoman"/>
      <w:lvlText w:val="%9."/>
      <w:lvlJc w:val="right"/>
      <w:pPr>
        <w:ind w:left="4200" w:hanging="420"/>
      </w:pPr>
    </w:lvl>
  </w:abstractNum>
  <w:abstractNum w:abstractNumId="32" w15:restartNumberingAfterBreak="0">
    <w:nsid w:val="00000021"/>
    <w:multiLevelType w:val="hybridMultilevel"/>
    <w:tmpl w:val="00000000"/>
    <w:lvl w:ilvl="0" w:tplc="572EE884">
      <w:start w:val="1"/>
      <w:numFmt w:val="lowerLetter"/>
      <w:lvlText w:val="%1)"/>
      <w:lvlJc w:val="left"/>
      <w:pPr>
        <w:ind w:left="1260" w:hanging="420"/>
      </w:pPr>
    </w:lvl>
    <w:lvl w:ilvl="1" w:tplc="99549D72">
      <w:start w:val="1"/>
      <w:numFmt w:val="lowerLetter"/>
      <w:lvlText w:val="%2)"/>
      <w:lvlJc w:val="left"/>
      <w:pPr>
        <w:ind w:left="1680" w:hanging="420"/>
      </w:pPr>
    </w:lvl>
    <w:lvl w:ilvl="2" w:tplc="B502A542">
      <w:start w:val="1"/>
      <w:numFmt w:val="lowerRoman"/>
      <w:lvlText w:val="%3."/>
      <w:lvlJc w:val="right"/>
      <w:pPr>
        <w:ind w:left="2100" w:hanging="420"/>
      </w:pPr>
    </w:lvl>
    <w:lvl w:ilvl="3" w:tplc="46C2E71C">
      <w:start w:val="1"/>
      <w:numFmt w:val="decimal"/>
      <w:lvlText w:val="%4."/>
      <w:lvlJc w:val="left"/>
      <w:pPr>
        <w:ind w:left="2520" w:hanging="420"/>
      </w:pPr>
    </w:lvl>
    <w:lvl w:ilvl="4" w:tplc="C7B61C6A">
      <w:start w:val="1"/>
      <w:numFmt w:val="lowerLetter"/>
      <w:lvlText w:val="%5)"/>
      <w:lvlJc w:val="left"/>
      <w:pPr>
        <w:ind w:left="2940" w:hanging="420"/>
      </w:pPr>
    </w:lvl>
    <w:lvl w:ilvl="5" w:tplc="980C9AE2">
      <w:start w:val="1"/>
      <w:numFmt w:val="lowerRoman"/>
      <w:lvlText w:val="%6."/>
      <w:lvlJc w:val="right"/>
      <w:pPr>
        <w:ind w:left="3360" w:hanging="420"/>
      </w:pPr>
    </w:lvl>
    <w:lvl w:ilvl="6" w:tplc="4E383DD2">
      <w:start w:val="1"/>
      <w:numFmt w:val="decimal"/>
      <w:lvlText w:val="%7."/>
      <w:lvlJc w:val="left"/>
      <w:pPr>
        <w:ind w:left="3780" w:hanging="420"/>
      </w:pPr>
    </w:lvl>
    <w:lvl w:ilvl="7" w:tplc="FF76F77E">
      <w:start w:val="1"/>
      <w:numFmt w:val="lowerLetter"/>
      <w:lvlText w:val="%8)"/>
      <w:lvlJc w:val="left"/>
      <w:pPr>
        <w:ind w:left="4200" w:hanging="420"/>
      </w:pPr>
    </w:lvl>
    <w:lvl w:ilvl="8" w:tplc="2730D64C">
      <w:start w:val="1"/>
      <w:numFmt w:val="lowerRoman"/>
      <w:lvlText w:val="%9."/>
      <w:lvlJc w:val="right"/>
      <w:pPr>
        <w:ind w:left="4620" w:hanging="420"/>
      </w:pPr>
    </w:lvl>
  </w:abstractNum>
  <w:abstractNum w:abstractNumId="33" w15:restartNumberingAfterBreak="0">
    <w:nsid w:val="00000022"/>
    <w:multiLevelType w:val="hybridMultilevel"/>
    <w:tmpl w:val="00000000"/>
    <w:lvl w:ilvl="0" w:tplc="DEFACEFE">
      <w:start w:val="1"/>
      <w:numFmt w:val="bullet"/>
      <w:pStyle w:val="ActionItems"/>
      <w:lvlText w:val=""/>
      <w:lvlJc w:val="left"/>
      <w:pPr>
        <w:tabs>
          <w:tab w:val="num" w:pos="360"/>
        </w:tabs>
        <w:ind w:left="360" w:hanging="360"/>
      </w:pPr>
      <w:rPr>
        <w:rFonts w:ascii="Wingdings" w:eastAsia="Wingdings" w:hAnsi="Wingdings" w:cs="Wingdings" w:hint="default"/>
      </w:rPr>
    </w:lvl>
    <w:lvl w:ilvl="1" w:tplc="9A3A3918">
      <w:start w:val="1"/>
      <w:numFmt w:val="bullet"/>
      <w:lvlText w:val="o"/>
      <w:lvlJc w:val="left"/>
      <w:pPr>
        <w:tabs>
          <w:tab w:val="num" w:pos="1080"/>
        </w:tabs>
        <w:ind w:left="1080" w:hanging="360"/>
      </w:pPr>
      <w:rPr>
        <w:rFonts w:ascii="Courier New" w:eastAsia="Courier New" w:hAnsi="Courier New" w:cs="Courier New" w:hint="default"/>
      </w:rPr>
    </w:lvl>
    <w:lvl w:ilvl="2" w:tplc="C896C58E">
      <w:start w:val="1"/>
      <w:numFmt w:val="bullet"/>
      <w:lvlText w:val=""/>
      <w:lvlJc w:val="left"/>
      <w:pPr>
        <w:tabs>
          <w:tab w:val="num" w:pos="1800"/>
        </w:tabs>
        <w:ind w:left="1800" w:hanging="360"/>
      </w:pPr>
      <w:rPr>
        <w:rFonts w:ascii="Wingdings" w:eastAsia="Wingdings" w:hAnsi="Wingdings" w:cs="Wingdings" w:hint="default"/>
      </w:rPr>
    </w:lvl>
    <w:lvl w:ilvl="3" w:tplc="6AD02D36">
      <w:start w:val="1"/>
      <w:numFmt w:val="bullet"/>
      <w:lvlText w:val=""/>
      <w:lvlJc w:val="left"/>
      <w:pPr>
        <w:tabs>
          <w:tab w:val="num" w:pos="2520"/>
        </w:tabs>
        <w:ind w:left="2520" w:hanging="360"/>
      </w:pPr>
      <w:rPr>
        <w:rFonts w:ascii="Symbol" w:eastAsia="Symbol" w:hAnsi="Symbol" w:cs="Symbol" w:hint="default"/>
      </w:rPr>
    </w:lvl>
    <w:lvl w:ilvl="4" w:tplc="F514CC5A">
      <w:start w:val="1"/>
      <w:numFmt w:val="bullet"/>
      <w:lvlText w:val="o"/>
      <w:lvlJc w:val="left"/>
      <w:pPr>
        <w:tabs>
          <w:tab w:val="num" w:pos="3240"/>
        </w:tabs>
        <w:ind w:left="3240" w:hanging="360"/>
      </w:pPr>
      <w:rPr>
        <w:rFonts w:ascii="Courier New" w:eastAsia="Courier New" w:hAnsi="Courier New" w:cs="Courier New" w:hint="default"/>
      </w:rPr>
    </w:lvl>
    <w:lvl w:ilvl="5" w:tplc="2F22BAA4">
      <w:start w:val="1"/>
      <w:numFmt w:val="bullet"/>
      <w:lvlText w:val=""/>
      <w:lvlJc w:val="left"/>
      <w:pPr>
        <w:tabs>
          <w:tab w:val="num" w:pos="3960"/>
        </w:tabs>
        <w:ind w:left="3960" w:hanging="360"/>
      </w:pPr>
      <w:rPr>
        <w:rFonts w:ascii="Wingdings" w:eastAsia="Wingdings" w:hAnsi="Wingdings" w:cs="Wingdings" w:hint="default"/>
      </w:rPr>
    </w:lvl>
    <w:lvl w:ilvl="6" w:tplc="9D846A58">
      <w:start w:val="1"/>
      <w:numFmt w:val="bullet"/>
      <w:lvlText w:val=""/>
      <w:lvlJc w:val="left"/>
      <w:pPr>
        <w:tabs>
          <w:tab w:val="num" w:pos="4680"/>
        </w:tabs>
        <w:ind w:left="4680" w:hanging="360"/>
      </w:pPr>
      <w:rPr>
        <w:rFonts w:ascii="Symbol" w:eastAsia="Symbol" w:hAnsi="Symbol" w:cs="Symbol" w:hint="default"/>
      </w:rPr>
    </w:lvl>
    <w:lvl w:ilvl="7" w:tplc="1B389C48">
      <w:start w:val="1"/>
      <w:numFmt w:val="bullet"/>
      <w:lvlText w:val="o"/>
      <w:lvlJc w:val="left"/>
      <w:pPr>
        <w:tabs>
          <w:tab w:val="num" w:pos="5400"/>
        </w:tabs>
        <w:ind w:left="5400" w:hanging="360"/>
      </w:pPr>
      <w:rPr>
        <w:rFonts w:ascii="Courier New" w:eastAsia="Courier New" w:hAnsi="Courier New" w:cs="Courier New" w:hint="default"/>
      </w:rPr>
    </w:lvl>
    <w:lvl w:ilvl="8" w:tplc="15F6F27C">
      <w:start w:val="1"/>
      <w:numFmt w:val="bullet"/>
      <w:lvlText w:val=""/>
      <w:lvlJc w:val="left"/>
      <w:pPr>
        <w:tabs>
          <w:tab w:val="num" w:pos="6120"/>
        </w:tabs>
        <w:ind w:left="6120" w:hanging="360"/>
      </w:pPr>
      <w:rPr>
        <w:rFonts w:ascii="Wingdings" w:eastAsia="Wingdings" w:hAnsi="Wingdings" w:cs="Wingdings" w:hint="default"/>
      </w:rPr>
    </w:lvl>
  </w:abstractNum>
  <w:abstractNum w:abstractNumId="34" w15:restartNumberingAfterBreak="0">
    <w:nsid w:val="00000023"/>
    <w:multiLevelType w:val="hybridMultilevel"/>
    <w:tmpl w:val="00000000"/>
    <w:lvl w:ilvl="0" w:tplc="FC8E7E58">
      <w:start w:val="1"/>
      <w:numFmt w:val="decimal"/>
      <w:lvlText w:val="%1)"/>
      <w:lvlJc w:val="left"/>
      <w:pPr>
        <w:ind w:left="420" w:hanging="420"/>
      </w:pPr>
    </w:lvl>
    <w:lvl w:ilvl="1" w:tplc="91FABA78">
      <w:start w:val="1"/>
      <w:numFmt w:val="lowerLetter"/>
      <w:lvlText w:val="%2)"/>
      <w:lvlJc w:val="left"/>
      <w:pPr>
        <w:ind w:left="840" w:hanging="420"/>
      </w:pPr>
    </w:lvl>
    <w:lvl w:ilvl="2" w:tplc="3B383F10">
      <w:start w:val="1"/>
      <w:numFmt w:val="lowerRoman"/>
      <w:lvlText w:val="%3."/>
      <w:lvlJc w:val="right"/>
      <w:pPr>
        <w:ind w:left="1260" w:hanging="420"/>
      </w:pPr>
    </w:lvl>
    <w:lvl w:ilvl="3" w:tplc="D7767246">
      <w:start w:val="1"/>
      <w:numFmt w:val="decimal"/>
      <w:lvlText w:val="%4."/>
      <w:lvlJc w:val="left"/>
      <w:pPr>
        <w:ind w:left="1680" w:hanging="420"/>
      </w:pPr>
    </w:lvl>
    <w:lvl w:ilvl="4" w:tplc="72BABBD8">
      <w:start w:val="1"/>
      <w:numFmt w:val="lowerLetter"/>
      <w:lvlText w:val="%5)"/>
      <w:lvlJc w:val="left"/>
      <w:pPr>
        <w:ind w:left="2100" w:hanging="420"/>
      </w:pPr>
    </w:lvl>
    <w:lvl w:ilvl="5" w:tplc="E5C8CC1E">
      <w:start w:val="1"/>
      <w:numFmt w:val="lowerRoman"/>
      <w:lvlText w:val="%6."/>
      <w:lvlJc w:val="right"/>
      <w:pPr>
        <w:ind w:left="2520" w:hanging="420"/>
      </w:pPr>
    </w:lvl>
    <w:lvl w:ilvl="6" w:tplc="3F52ABDA">
      <w:start w:val="1"/>
      <w:numFmt w:val="decimal"/>
      <w:lvlText w:val="%7."/>
      <w:lvlJc w:val="left"/>
      <w:pPr>
        <w:ind w:left="2940" w:hanging="420"/>
      </w:pPr>
    </w:lvl>
    <w:lvl w:ilvl="7" w:tplc="355C64E0">
      <w:start w:val="1"/>
      <w:numFmt w:val="lowerLetter"/>
      <w:lvlText w:val="%8)"/>
      <w:lvlJc w:val="left"/>
      <w:pPr>
        <w:ind w:left="3360" w:hanging="420"/>
      </w:pPr>
    </w:lvl>
    <w:lvl w:ilvl="8" w:tplc="6EB45068">
      <w:start w:val="1"/>
      <w:numFmt w:val="lowerRoman"/>
      <w:lvlText w:val="%9."/>
      <w:lvlJc w:val="right"/>
      <w:pPr>
        <w:ind w:left="3780" w:hanging="420"/>
      </w:pPr>
    </w:lvl>
  </w:abstractNum>
  <w:abstractNum w:abstractNumId="35" w15:restartNumberingAfterBreak="0">
    <w:nsid w:val="00000024"/>
    <w:multiLevelType w:val="hybridMultilevel"/>
    <w:tmpl w:val="00000000"/>
    <w:lvl w:ilvl="0" w:tplc="69FEA8B8">
      <w:start w:val="1"/>
      <w:numFmt w:val="bullet"/>
      <w:lvlText w:val=""/>
      <w:lvlJc w:val="left"/>
      <w:pPr>
        <w:ind w:left="420" w:hanging="420"/>
      </w:pPr>
      <w:rPr>
        <w:rFonts w:ascii="Wingdings" w:eastAsia="Wingdings" w:hAnsi="Wingdings" w:cs="Wingdings" w:hint="default"/>
      </w:rPr>
    </w:lvl>
    <w:lvl w:ilvl="1" w:tplc="1BDAD988">
      <w:start w:val="1"/>
      <w:numFmt w:val="bullet"/>
      <w:lvlText w:val=""/>
      <w:lvlJc w:val="left"/>
      <w:pPr>
        <w:ind w:left="840" w:hanging="420"/>
      </w:pPr>
      <w:rPr>
        <w:rFonts w:ascii="Wingdings" w:eastAsia="Wingdings" w:hAnsi="Wingdings" w:cs="Wingdings" w:hint="default"/>
      </w:rPr>
    </w:lvl>
    <w:lvl w:ilvl="2" w:tplc="C04A4A58">
      <w:start w:val="1"/>
      <w:numFmt w:val="bullet"/>
      <w:lvlText w:val=""/>
      <w:lvlJc w:val="left"/>
      <w:pPr>
        <w:ind w:left="1260" w:hanging="420"/>
      </w:pPr>
      <w:rPr>
        <w:rFonts w:ascii="Wingdings" w:eastAsia="Wingdings" w:hAnsi="Wingdings" w:cs="Wingdings" w:hint="default"/>
      </w:rPr>
    </w:lvl>
    <w:lvl w:ilvl="3" w:tplc="7AA0CF94">
      <w:start w:val="1"/>
      <w:numFmt w:val="bullet"/>
      <w:lvlText w:val=""/>
      <w:lvlJc w:val="left"/>
      <w:pPr>
        <w:ind w:left="1680" w:hanging="420"/>
      </w:pPr>
      <w:rPr>
        <w:rFonts w:ascii="Wingdings" w:eastAsia="Wingdings" w:hAnsi="Wingdings" w:cs="Wingdings" w:hint="default"/>
      </w:rPr>
    </w:lvl>
    <w:lvl w:ilvl="4" w:tplc="E9E0B2BC">
      <w:start w:val="1"/>
      <w:numFmt w:val="bullet"/>
      <w:lvlText w:val=""/>
      <w:lvlJc w:val="left"/>
      <w:pPr>
        <w:ind w:left="2100" w:hanging="420"/>
      </w:pPr>
      <w:rPr>
        <w:rFonts w:ascii="Wingdings" w:eastAsia="Wingdings" w:hAnsi="Wingdings" w:cs="Wingdings" w:hint="default"/>
      </w:rPr>
    </w:lvl>
    <w:lvl w:ilvl="5" w:tplc="69008D48">
      <w:start w:val="1"/>
      <w:numFmt w:val="bullet"/>
      <w:lvlText w:val=""/>
      <w:lvlJc w:val="left"/>
      <w:pPr>
        <w:ind w:left="2520" w:hanging="420"/>
      </w:pPr>
      <w:rPr>
        <w:rFonts w:ascii="Wingdings" w:eastAsia="Wingdings" w:hAnsi="Wingdings" w:cs="Wingdings" w:hint="default"/>
      </w:rPr>
    </w:lvl>
    <w:lvl w:ilvl="6" w:tplc="73AC2B9A">
      <w:start w:val="1"/>
      <w:numFmt w:val="bullet"/>
      <w:lvlText w:val=""/>
      <w:lvlJc w:val="left"/>
      <w:pPr>
        <w:ind w:left="2940" w:hanging="420"/>
      </w:pPr>
      <w:rPr>
        <w:rFonts w:ascii="Wingdings" w:eastAsia="Wingdings" w:hAnsi="Wingdings" w:cs="Wingdings" w:hint="default"/>
      </w:rPr>
    </w:lvl>
    <w:lvl w:ilvl="7" w:tplc="FCAE2D1E">
      <w:start w:val="1"/>
      <w:numFmt w:val="bullet"/>
      <w:lvlText w:val=""/>
      <w:lvlJc w:val="left"/>
      <w:pPr>
        <w:ind w:left="3360" w:hanging="420"/>
      </w:pPr>
      <w:rPr>
        <w:rFonts w:ascii="Wingdings" w:eastAsia="Wingdings" w:hAnsi="Wingdings" w:cs="Wingdings" w:hint="default"/>
      </w:rPr>
    </w:lvl>
    <w:lvl w:ilvl="8" w:tplc="1E38A010">
      <w:start w:val="1"/>
      <w:numFmt w:val="bullet"/>
      <w:lvlText w:val=""/>
      <w:lvlJc w:val="left"/>
      <w:pPr>
        <w:ind w:left="3780" w:hanging="420"/>
      </w:pPr>
      <w:rPr>
        <w:rFonts w:ascii="Wingdings" w:eastAsia="Wingdings" w:hAnsi="Wingdings" w:cs="Wingdings" w:hint="default"/>
      </w:rPr>
    </w:lvl>
  </w:abstractNum>
  <w:abstractNum w:abstractNumId="36" w15:restartNumberingAfterBreak="0">
    <w:nsid w:val="00000025"/>
    <w:multiLevelType w:val="multilevel"/>
    <w:tmpl w:val="00000000"/>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7" w15:restartNumberingAfterBreak="0">
    <w:nsid w:val="00000026"/>
    <w:multiLevelType w:val="hybridMultilevel"/>
    <w:tmpl w:val="00000000"/>
    <w:lvl w:ilvl="0" w:tplc="74D2F7E8">
      <w:start w:val="1"/>
      <w:numFmt w:val="decimal"/>
      <w:lvlText w:val="%1."/>
      <w:lvlJc w:val="left"/>
      <w:pPr>
        <w:ind w:left="840" w:hanging="420"/>
      </w:pPr>
    </w:lvl>
    <w:lvl w:ilvl="1" w:tplc="01800842">
      <w:start w:val="1"/>
      <w:numFmt w:val="lowerLetter"/>
      <w:lvlText w:val="%2)"/>
      <w:lvlJc w:val="left"/>
      <w:pPr>
        <w:ind w:left="1260" w:hanging="420"/>
      </w:pPr>
    </w:lvl>
    <w:lvl w:ilvl="2" w:tplc="2A6E31B2">
      <w:start w:val="1"/>
      <w:numFmt w:val="lowerRoman"/>
      <w:lvlText w:val="%3."/>
      <w:lvlJc w:val="right"/>
      <w:pPr>
        <w:ind w:left="1680" w:hanging="420"/>
      </w:pPr>
    </w:lvl>
    <w:lvl w:ilvl="3" w:tplc="067E52BC">
      <w:start w:val="1"/>
      <w:numFmt w:val="decimal"/>
      <w:lvlText w:val="%4."/>
      <w:lvlJc w:val="left"/>
      <w:pPr>
        <w:ind w:left="2100" w:hanging="420"/>
      </w:pPr>
    </w:lvl>
    <w:lvl w:ilvl="4" w:tplc="75B88D90">
      <w:start w:val="1"/>
      <w:numFmt w:val="lowerLetter"/>
      <w:lvlText w:val="%5)"/>
      <w:lvlJc w:val="left"/>
      <w:pPr>
        <w:ind w:left="2520" w:hanging="420"/>
      </w:pPr>
    </w:lvl>
    <w:lvl w:ilvl="5" w:tplc="331C317C">
      <w:start w:val="1"/>
      <w:numFmt w:val="lowerRoman"/>
      <w:lvlText w:val="%6."/>
      <w:lvlJc w:val="right"/>
      <w:pPr>
        <w:ind w:left="2940" w:hanging="420"/>
      </w:pPr>
    </w:lvl>
    <w:lvl w:ilvl="6" w:tplc="C21A10F6">
      <w:start w:val="1"/>
      <w:numFmt w:val="decimal"/>
      <w:lvlText w:val="%7."/>
      <w:lvlJc w:val="left"/>
      <w:pPr>
        <w:ind w:left="3360" w:hanging="420"/>
      </w:pPr>
    </w:lvl>
    <w:lvl w:ilvl="7" w:tplc="12C8DF26">
      <w:start w:val="1"/>
      <w:numFmt w:val="lowerLetter"/>
      <w:lvlText w:val="%8)"/>
      <w:lvlJc w:val="left"/>
      <w:pPr>
        <w:ind w:left="3780" w:hanging="420"/>
      </w:pPr>
    </w:lvl>
    <w:lvl w:ilvl="8" w:tplc="4A88D350">
      <w:start w:val="1"/>
      <w:numFmt w:val="lowerRoman"/>
      <w:lvlText w:val="%9."/>
      <w:lvlJc w:val="right"/>
      <w:pPr>
        <w:ind w:left="4200" w:hanging="420"/>
      </w:pPr>
    </w:lvl>
  </w:abstractNum>
  <w:abstractNum w:abstractNumId="38" w15:restartNumberingAfterBreak="0">
    <w:nsid w:val="00000027"/>
    <w:multiLevelType w:val="hybridMultilevel"/>
    <w:tmpl w:val="00000000"/>
    <w:lvl w:ilvl="0" w:tplc="B708508C">
      <w:start w:val="1"/>
      <w:numFmt w:val="chineseCountingThousand"/>
      <w:lvlText w:val="%1、"/>
      <w:lvlJc w:val="left"/>
      <w:pPr>
        <w:ind w:left="420" w:hanging="420"/>
      </w:pPr>
    </w:lvl>
    <w:lvl w:ilvl="1" w:tplc="942E2A98">
      <w:start w:val="1"/>
      <w:numFmt w:val="lowerLetter"/>
      <w:lvlText w:val="%2)"/>
      <w:lvlJc w:val="left"/>
      <w:pPr>
        <w:ind w:left="840" w:hanging="420"/>
      </w:pPr>
    </w:lvl>
    <w:lvl w:ilvl="2" w:tplc="7764DC6C">
      <w:start w:val="1"/>
      <w:numFmt w:val="lowerRoman"/>
      <w:lvlText w:val="%3."/>
      <w:lvlJc w:val="right"/>
      <w:pPr>
        <w:ind w:left="1260" w:hanging="420"/>
      </w:pPr>
    </w:lvl>
    <w:lvl w:ilvl="3" w:tplc="C622C43A">
      <w:start w:val="1"/>
      <w:numFmt w:val="decimal"/>
      <w:lvlText w:val="%4."/>
      <w:lvlJc w:val="left"/>
      <w:pPr>
        <w:ind w:left="1680" w:hanging="420"/>
      </w:pPr>
    </w:lvl>
    <w:lvl w:ilvl="4" w:tplc="9264A4A2">
      <w:start w:val="1"/>
      <w:numFmt w:val="lowerLetter"/>
      <w:lvlText w:val="%5)"/>
      <w:lvlJc w:val="left"/>
      <w:pPr>
        <w:ind w:left="2100" w:hanging="420"/>
      </w:pPr>
    </w:lvl>
    <w:lvl w:ilvl="5" w:tplc="470E32C2">
      <w:start w:val="1"/>
      <w:numFmt w:val="lowerRoman"/>
      <w:lvlText w:val="%6."/>
      <w:lvlJc w:val="right"/>
      <w:pPr>
        <w:ind w:left="2520" w:hanging="420"/>
      </w:pPr>
    </w:lvl>
    <w:lvl w:ilvl="6" w:tplc="929CD1A2">
      <w:start w:val="1"/>
      <w:numFmt w:val="decimal"/>
      <w:lvlText w:val="%7."/>
      <w:lvlJc w:val="left"/>
      <w:pPr>
        <w:ind w:left="2940" w:hanging="420"/>
      </w:pPr>
    </w:lvl>
    <w:lvl w:ilvl="7" w:tplc="E17605AE">
      <w:start w:val="1"/>
      <w:numFmt w:val="lowerLetter"/>
      <w:lvlText w:val="%8)"/>
      <w:lvlJc w:val="left"/>
      <w:pPr>
        <w:ind w:left="3360" w:hanging="420"/>
      </w:pPr>
    </w:lvl>
    <w:lvl w:ilvl="8" w:tplc="293A112C">
      <w:start w:val="1"/>
      <w:numFmt w:val="lowerRoman"/>
      <w:lvlText w:val="%9."/>
      <w:lvlJc w:val="right"/>
      <w:pPr>
        <w:ind w:left="3780" w:hanging="420"/>
      </w:pPr>
    </w:lvl>
  </w:abstractNum>
  <w:abstractNum w:abstractNumId="39" w15:restartNumberingAfterBreak="0">
    <w:nsid w:val="71260428"/>
    <w:multiLevelType w:val="multilevel"/>
    <w:tmpl w:val="0000000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1337348697">
    <w:abstractNumId w:val="39"/>
  </w:num>
  <w:num w:numId="2" w16cid:durableId="2019622990">
    <w:abstractNumId w:val="0"/>
  </w:num>
  <w:num w:numId="3" w16cid:durableId="951091097">
    <w:abstractNumId w:val="1"/>
  </w:num>
  <w:num w:numId="4" w16cid:durableId="728265501">
    <w:abstractNumId w:val="2"/>
  </w:num>
  <w:num w:numId="5" w16cid:durableId="961812865">
    <w:abstractNumId w:val="3"/>
  </w:num>
  <w:num w:numId="6" w16cid:durableId="82921502">
    <w:abstractNumId w:val="4"/>
  </w:num>
  <w:num w:numId="7" w16cid:durableId="2145542114">
    <w:abstractNumId w:val="5"/>
  </w:num>
  <w:num w:numId="8" w16cid:durableId="963539540">
    <w:abstractNumId w:val="6"/>
  </w:num>
  <w:num w:numId="9" w16cid:durableId="143356034">
    <w:abstractNumId w:val="7"/>
  </w:num>
  <w:num w:numId="10" w16cid:durableId="925844816">
    <w:abstractNumId w:val="8"/>
  </w:num>
  <w:num w:numId="11" w16cid:durableId="283660122">
    <w:abstractNumId w:val="9"/>
  </w:num>
  <w:num w:numId="12" w16cid:durableId="320547143">
    <w:abstractNumId w:val="10"/>
  </w:num>
  <w:num w:numId="13" w16cid:durableId="1831167410">
    <w:abstractNumId w:val="11"/>
  </w:num>
  <w:num w:numId="14" w16cid:durableId="1596404820">
    <w:abstractNumId w:val="12"/>
  </w:num>
  <w:num w:numId="15" w16cid:durableId="1671711197">
    <w:abstractNumId w:val="13"/>
  </w:num>
  <w:num w:numId="16" w16cid:durableId="1469274453">
    <w:abstractNumId w:val="14"/>
  </w:num>
  <w:num w:numId="17" w16cid:durableId="367872741">
    <w:abstractNumId w:val="15"/>
  </w:num>
  <w:num w:numId="18" w16cid:durableId="460999094">
    <w:abstractNumId w:val="16"/>
  </w:num>
  <w:num w:numId="19" w16cid:durableId="1544823456">
    <w:abstractNumId w:val="17"/>
  </w:num>
  <w:num w:numId="20" w16cid:durableId="1275599252">
    <w:abstractNumId w:val="18"/>
  </w:num>
  <w:num w:numId="21" w16cid:durableId="1032657578">
    <w:abstractNumId w:val="19"/>
  </w:num>
  <w:num w:numId="22" w16cid:durableId="2129276033">
    <w:abstractNumId w:val="20"/>
  </w:num>
  <w:num w:numId="23" w16cid:durableId="1202132805">
    <w:abstractNumId w:val="21"/>
  </w:num>
  <w:num w:numId="24" w16cid:durableId="1353074257">
    <w:abstractNumId w:val="22"/>
  </w:num>
  <w:num w:numId="25" w16cid:durableId="167451950">
    <w:abstractNumId w:val="23"/>
  </w:num>
  <w:num w:numId="26" w16cid:durableId="612176944">
    <w:abstractNumId w:val="24"/>
  </w:num>
  <w:num w:numId="27" w16cid:durableId="46339077">
    <w:abstractNumId w:val="25"/>
  </w:num>
  <w:num w:numId="28" w16cid:durableId="1113941961">
    <w:abstractNumId w:val="26"/>
  </w:num>
  <w:num w:numId="29" w16cid:durableId="952204537">
    <w:abstractNumId w:val="27"/>
  </w:num>
  <w:num w:numId="30" w16cid:durableId="281347635">
    <w:abstractNumId w:val="28"/>
  </w:num>
  <w:num w:numId="31" w16cid:durableId="320626454">
    <w:abstractNumId w:val="29"/>
  </w:num>
  <w:num w:numId="32" w16cid:durableId="1811170890">
    <w:abstractNumId w:val="30"/>
  </w:num>
  <w:num w:numId="33" w16cid:durableId="263852642">
    <w:abstractNumId w:val="31"/>
  </w:num>
  <w:num w:numId="34" w16cid:durableId="385838243">
    <w:abstractNumId w:val="32"/>
  </w:num>
  <w:num w:numId="35" w16cid:durableId="974410816">
    <w:abstractNumId w:val="33"/>
  </w:num>
  <w:num w:numId="36" w16cid:durableId="421605130">
    <w:abstractNumId w:val="34"/>
  </w:num>
  <w:num w:numId="37" w16cid:durableId="1537236132">
    <w:abstractNumId w:val="35"/>
  </w:num>
  <w:num w:numId="38" w16cid:durableId="2129926612">
    <w:abstractNumId w:val="36"/>
  </w:num>
  <w:num w:numId="39" w16cid:durableId="1193113986">
    <w:abstractNumId w:val="37"/>
  </w:num>
  <w:num w:numId="40" w16cid:durableId="12553584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connectString w:val=""/>
    <w:activeRecord w:val="-1"/>
    <w:odso/>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862"/>
    <w:rsid w:val="00004C42"/>
    <w:rsid w:val="0001367C"/>
    <w:rsid w:val="0001619B"/>
    <w:rsid w:val="00017AFE"/>
    <w:rsid w:val="000469F2"/>
    <w:rsid w:val="000B406F"/>
    <w:rsid w:val="000B4132"/>
    <w:rsid w:val="000D0B3D"/>
    <w:rsid w:val="000D2673"/>
    <w:rsid w:val="000D66FF"/>
    <w:rsid w:val="000E09FF"/>
    <w:rsid w:val="000E7763"/>
    <w:rsid w:val="00102216"/>
    <w:rsid w:val="001377C9"/>
    <w:rsid w:val="00155FC0"/>
    <w:rsid w:val="00196C64"/>
    <w:rsid w:val="001B4915"/>
    <w:rsid w:val="001D7F77"/>
    <w:rsid w:val="001E5E7E"/>
    <w:rsid w:val="001F1E79"/>
    <w:rsid w:val="001F48B6"/>
    <w:rsid w:val="0023349C"/>
    <w:rsid w:val="002474AC"/>
    <w:rsid w:val="00261F4F"/>
    <w:rsid w:val="002629FA"/>
    <w:rsid w:val="002642B7"/>
    <w:rsid w:val="00276E05"/>
    <w:rsid w:val="00284E4E"/>
    <w:rsid w:val="002850BC"/>
    <w:rsid w:val="002B5F19"/>
    <w:rsid w:val="002E50B1"/>
    <w:rsid w:val="002F5E74"/>
    <w:rsid w:val="00325D08"/>
    <w:rsid w:val="0034364A"/>
    <w:rsid w:val="00346E49"/>
    <w:rsid w:val="003508D9"/>
    <w:rsid w:val="003637E5"/>
    <w:rsid w:val="0038534C"/>
    <w:rsid w:val="0038566C"/>
    <w:rsid w:val="003A0C7D"/>
    <w:rsid w:val="003C14E6"/>
    <w:rsid w:val="003F0237"/>
    <w:rsid w:val="003F3D26"/>
    <w:rsid w:val="00410F54"/>
    <w:rsid w:val="004139F4"/>
    <w:rsid w:val="00413D58"/>
    <w:rsid w:val="00431FC3"/>
    <w:rsid w:val="00437CD0"/>
    <w:rsid w:val="004402C5"/>
    <w:rsid w:val="00443791"/>
    <w:rsid w:val="0045414D"/>
    <w:rsid w:val="00457183"/>
    <w:rsid w:val="004608E2"/>
    <w:rsid w:val="00487FBE"/>
    <w:rsid w:val="00496555"/>
    <w:rsid w:val="004C340A"/>
    <w:rsid w:val="004C7060"/>
    <w:rsid w:val="004E51FC"/>
    <w:rsid w:val="004F3108"/>
    <w:rsid w:val="004F3AEB"/>
    <w:rsid w:val="004F6E3D"/>
    <w:rsid w:val="005042F1"/>
    <w:rsid w:val="00507E53"/>
    <w:rsid w:val="00516454"/>
    <w:rsid w:val="00536CFA"/>
    <w:rsid w:val="005431C5"/>
    <w:rsid w:val="00544A79"/>
    <w:rsid w:val="0055182A"/>
    <w:rsid w:val="00556380"/>
    <w:rsid w:val="00562C15"/>
    <w:rsid w:val="00581087"/>
    <w:rsid w:val="00595F37"/>
    <w:rsid w:val="005B109C"/>
    <w:rsid w:val="005B7989"/>
    <w:rsid w:val="005D1F56"/>
    <w:rsid w:val="00615CFC"/>
    <w:rsid w:val="006168E0"/>
    <w:rsid w:val="00621302"/>
    <w:rsid w:val="006335F0"/>
    <w:rsid w:val="00694FCC"/>
    <w:rsid w:val="006C39B1"/>
    <w:rsid w:val="006F2D08"/>
    <w:rsid w:val="00717D8A"/>
    <w:rsid w:val="00731CC9"/>
    <w:rsid w:val="00783AF6"/>
    <w:rsid w:val="00784394"/>
    <w:rsid w:val="00791D65"/>
    <w:rsid w:val="00794DAA"/>
    <w:rsid w:val="007A0E8F"/>
    <w:rsid w:val="007D0CCB"/>
    <w:rsid w:val="007E3FA8"/>
    <w:rsid w:val="007F11C3"/>
    <w:rsid w:val="00805514"/>
    <w:rsid w:val="00817473"/>
    <w:rsid w:val="0085031F"/>
    <w:rsid w:val="0086200B"/>
    <w:rsid w:val="0089059C"/>
    <w:rsid w:val="008A2924"/>
    <w:rsid w:val="008B1D84"/>
    <w:rsid w:val="008D0168"/>
    <w:rsid w:val="008D0C9F"/>
    <w:rsid w:val="008D509F"/>
    <w:rsid w:val="008E1113"/>
    <w:rsid w:val="008F5011"/>
    <w:rsid w:val="008F501A"/>
    <w:rsid w:val="00922062"/>
    <w:rsid w:val="009324D3"/>
    <w:rsid w:val="00946FCE"/>
    <w:rsid w:val="00957E5F"/>
    <w:rsid w:val="009951F9"/>
    <w:rsid w:val="00995B88"/>
    <w:rsid w:val="009A2EF8"/>
    <w:rsid w:val="009C2001"/>
    <w:rsid w:val="009D7D5F"/>
    <w:rsid w:val="009E1B83"/>
    <w:rsid w:val="009F0BDA"/>
    <w:rsid w:val="00A31000"/>
    <w:rsid w:val="00A315B5"/>
    <w:rsid w:val="00A4485E"/>
    <w:rsid w:val="00A746BC"/>
    <w:rsid w:val="00A75F6A"/>
    <w:rsid w:val="00A82656"/>
    <w:rsid w:val="00A84331"/>
    <w:rsid w:val="00AA3CAE"/>
    <w:rsid w:val="00AF7680"/>
    <w:rsid w:val="00B17CC6"/>
    <w:rsid w:val="00B21977"/>
    <w:rsid w:val="00B35D42"/>
    <w:rsid w:val="00B56504"/>
    <w:rsid w:val="00B67F6C"/>
    <w:rsid w:val="00B739EE"/>
    <w:rsid w:val="00BA0AEF"/>
    <w:rsid w:val="00BA4E83"/>
    <w:rsid w:val="00BA5C71"/>
    <w:rsid w:val="00BC5FC8"/>
    <w:rsid w:val="00BE7EEC"/>
    <w:rsid w:val="00BF54D8"/>
    <w:rsid w:val="00BF7862"/>
    <w:rsid w:val="00C0140B"/>
    <w:rsid w:val="00C360FF"/>
    <w:rsid w:val="00C37C55"/>
    <w:rsid w:val="00C61530"/>
    <w:rsid w:val="00C62F77"/>
    <w:rsid w:val="00C72927"/>
    <w:rsid w:val="00C85521"/>
    <w:rsid w:val="00CE12EA"/>
    <w:rsid w:val="00CE699E"/>
    <w:rsid w:val="00D03E35"/>
    <w:rsid w:val="00D42D6D"/>
    <w:rsid w:val="00D523DD"/>
    <w:rsid w:val="00D70E77"/>
    <w:rsid w:val="00D716B4"/>
    <w:rsid w:val="00D844BD"/>
    <w:rsid w:val="00D873E5"/>
    <w:rsid w:val="00D908C6"/>
    <w:rsid w:val="00DB1773"/>
    <w:rsid w:val="00DD57C8"/>
    <w:rsid w:val="00DD63B1"/>
    <w:rsid w:val="00DE7051"/>
    <w:rsid w:val="00E0154B"/>
    <w:rsid w:val="00E057CB"/>
    <w:rsid w:val="00E068C2"/>
    <w:rsid w:val="00E160B4"/>
    <w:rsid w:val="00E33A50"/>
    <w:rsid w:val="00E425D3"/>
    <w:rsid w:val="00E50D02"/>
    <w:rsid w:val="00E550A1"/>
    <w:rsid w:val="00E61759"/>
    <w:rsid w:val="00E726BF"/>
    <w:rsid w:val="00E804A8"/>
    <w:rsid w:val="00EC47BC"/>
    <w:rsid w:val="00F13C7B"/>
    <w:rsid w:val="00F3118D"/>
    <w:rsid w:val="00F62589"/>
    <w:rsid w:val="00F80AFC"/>
    <w:rsid w:val="00FC25AC"/>
    <w:rsid w:val="00FD2E76"/>
    <w:rsid w:val="00FE4567"/>
    <w:rsid w:val="00FE6088"/>
    <w:rsid w:val="00FE644C"/>
    <w:rsid w:val="00FF4B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00C0ED"/>
  <w15:docId w15:val="{4DDD902A-1D13-4C9A-B4CD-5B90A3BE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Theme="minorHAnsi" w:cstheme="minorBidi"/>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Calibri" w:hAnsi="Calibri" w:cs="Arial"/>
      <w:color w:val="31313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标题 11"/>
    <w:basedOn w:val="a0"/>
    <w:qFormat/>
    <w:pPr>
      <w:keepNext/>
      <w:keepLines/>
      <w:spacing w:before="240" w:after="240" w:line="480" w:lineRule="auto"/>
      <w:outlineLvl w:val="0"/>
    </w:pPr>
    <w:rPr>
      <w:rFonts w:eastAsia="黑体" w:hAnsiTheme="minorHAnsi" w:cstheme="minorBidi"/>
      <w:b/>
      <w:bCs/>
      <w:color w:val="auto"/>
      <w:szCs w:val="22"/>
    </w:rPr>
  </w:style>
  <w:style w:type="paragraph" w:customStyle="1" w:styleId="21">
    <w:name w:val="标题 21"/>
    <w:basedOn w:val="a0"/>
    <w:unhideWhenUsed/>
    <w:qFormat/>
    <w:pPr>
      <w:keepNext/>
      <w:keepLines/>
      <w:spacing w:before="120" w:after="120" w:line="360" w:lineRule="auto"/>
      <w:outlineLvl w:val="1"/>
    </w:pPr>
    <w:rPr>
      <w:rFonts w:eastAsiaTheme="majorEastAsia" w:hAnsiTheme="minorHAnsi" w:cstheme="minorBidi"/>
      <w:b/>
      <w:bCs/>
      <w:color w:val="auto"/>
      <w:szCs w:val="22"/>
    </w:rPr>
  </w:style>
  <w:style w:type="paragraph" w:customStyle="1" w:styleId="31">
    <w:name w:val="标题 31"/>
    <w:basedOn w:val="a0"/>
    <w:semiHidden/>
    <w:unhideWhenUsed/>
    <w:qFormat/>
    <w:pPr>
      <w:keepNext/>
      <w:keepLines/>
      <w:spacing w:before="260" w:after="260" w:line="416" w:lineRule="auto"/>
      <w:outlineLvl w:val="2"/>
    </w:pPr>
    <w:rPr>
      <w:b/>
      <w:bCs/>
      <w:sz w:val="32"/>
      <w:szCs w:val="32"/>
    </w:rPr>
  </w:style>
  <w:style w:type="paragraph" w:customStyle="1" w:styleId="41">
    <w:name w:val="标题 41"/>
    <w:basedOn w:val="a0"/>
    <w:semiHidden/>
    <w:unhideWhenUsed/>
    <w:qFormat/>
    <w:pPr>
      <w:keepNext/>
      <w:keepLines/>
      <w:spacing w:before="280" w:after="290" w:line="376" w:lineRule="auto"/>
      <w:outlineLvl w:val="3"/>
    </w:pPr>
    <w:rPr>
      <w:rFonts w:ascii="Calibri Light" w:eastAsiaTheme="majorEastAsia" w:hAnsiTheme="majorHAnsi" w:cstheme="majorBidi"/>
      <w:b/>
      <w:bCs/>
      <w:sz w:val="28"/>
      <w:szCs w:val="28"/>
    </w:rPr>
  </w:style>
  <w:style w:type="paragraph" w:customStyle="1" w:styleId="MetisIPOfficeMemo">
    <w:name w:val="Metis IP Office Memo"/>
    <w:basedOn w:val="11"/>
    <w:link w:val="MetisIPOfficeMemoChar"/>
    <w:qFormat/>
    <w:pPr>
      <w:widowControl/>
    </w:pPr>
    <w:rPr>
      <w:rFonts w:ascii="Calibri Light" w:eastAsiaTheme="majorEastAsia" w:hAnsiTheme="majorHAnsi" w:cstheme="majorBidi"/>
      <w:caps/>
      <w:spacing w:val="4"/>
      <w:szCs w:val="28"/>
    </w:rPr>
  </w:style>
  <w:style w:type="character" w:customStyle="1" w:styleId="MetisIPOfficeMemoChar">
    <w:name w:val="Metis IP Office Memo Char"/>
    <w:basedOn w:val="1Char"/>
    <w:link w:val="MetisIPOfficeMemo"/>
    <w:rPr>
      <w:rFonts w:ascii="Calibri Light" w:eastAsiaTheme="majorEastAsia" w:hAnsiTheme="majorHAnsi" w:cstheme="majorBidi"/>
      <w:b w:val="0"/>
      <w:bCs w:val="0"/>
      <w:caps/>
      <w:spacing w:val="4"/>
      <w:sz w:val="28"/>
      <w:szCs w:val="28"/>
    </w:rPr>
  </w:style>
  <w:style w:type="character" w:customStyle="1" w:styleId="1Char">
    <w:name w:val="标题 1 Char"/>
    <w:basedOn w:val="a1"/>
    <w:rPr>
      <w:rFonts w:eastAsia="黑体"/>
      <w:b/>
      <w:bCs/>
      <w:sz w:val="24"/>
    </w:rPr>
  </w:style>
  <w:style w:type="paragraph" w:customStyle="1" w:styleId="MetisIPOfficeMemo1">
    <w:name w:val="Metis IP Office Memo 1"/>
    <w:basedOn w:val="21"/>
    <w:link w:val="MetisIPOfficeMemo1Char"/>
    <w:qFormat/>
    <w:pPr>
      <w:widowControl/>
      <w:spacing w:line="480" w:lineRule="auto"/>
    </w:pPr>
    <w:rPr>
      <w:sz w:val="28"/>
      <w:szCs w:val="28"/>
    </w:rPr>
  </w:style>
  <w:style w:type="character" w:customStyle="1" w:styleId="MetisIPOfficeMemo1Char">
    <w:name w:val="Metis IP Office Memo 1 Char"/>
    <w:basedOn w:val="2Char"/>
    <w:link w:val="MetisIPOfficeMemo1"/>
    <w:rPr>
      <w:rFonts w:ascii="Calibri Light" w:eastAsiaTheme="majorEastAsia" w:hAnsiTheme="majorHAnsi" w:cstheme="majorBidi"/>
      <w:b w:val="0"/>
      <w:bCs w:val="0"/>
      <w:sz w:val="28"/>
      <w:szCs w:val="28"/>
    </w:rPr>
  </w:style>
  <w:style w:type="character" w:customStyle="1" w:styleId="2Char">
    <w:name w:val="标题 2 Char"/>
    <w:basedOn w:val="a1"/>
    <w:rPr>
      <w:rFonts w:eastAsiaTheme="majorEastAsia"/>
      <w:b/>
      <w:bCs/>
      <w:sz w:val="24"/>
    </w:rPr>
  </w:style>
  <w:style w:type="paragraph" w:customStyle="1" w:styleId="MetisIPOfficeMemo3">
    <w:name w:val="Metis IP Office Memo 3"/>
    <w:basedOn w:val="31"/>
    <w:link w:val="MetisIPOfficeMemo3Char"/>
    <w:qFormat/>
    <w:pPr>
      <w:widowControl/>
      <w:spacing w:before="240" w:after="240" w:line="480" w:lineRule="auto"/>
    </w:pPr>
    <w:rPr>
      <w:rFonts w:ascii="Calibri Light" w:eastAsiaTheme="majorEastAsia" w:hAnsiTheme="majorHAnsi" w:cstheme="majorBidi"/>
      <w:b w:val="0"/>
      <w:bCs w:val="0"/>
      <w:spacing w:val="4"/>
      <w:sz w:val="24"/>
      <w:szCs w:val="24"/>
    </w:rPr>
  </w:style>
  <w:style w:type="character" w:customStyle="1" w:styleId="MetisIPOfficeMemo3Char">
    <w:name w:val="Metis IP Office Memo 3 Char"/>
    <w:basedOn w:val="3Char"/>
    <w:link w:val="MetisIPOfficeMemo3"/>
    <w:rPr>
      <w:rFonts w:ascii="Calibri Light" w:eastAsiaTheme="majorEastAsia" w:hAnsiTheme="majorHAnsi" w:cstheme="majorBidi"/>
      <w:b/>
      <w:bCs/>
      <w:spacing w:val="4"/>
      <w:sz w:val="24"/>
      <w:szCs w:val="24"/>
    </w:rPr>
  </w:style>
  <w:style w:type="character" w:customStyle="1" w:styleId="3Char">
    <w:name w:val="标题 3 Char"/>
    <w:basedOn w:val="a1"/>
    <w:semiHidden/>
    <w:rPr>
      <w:b/>
      <w:bCs/>
      <w:sz w:val="32"/>
      <w:szCs w:val="32"/>
    </w:rPr>
  </w:style>
  <w:style w:type="paragraph" w:customStyle="1" w:styleId="MetisIPOfficeMemo4">
    <w:name w:val="Metis IP Office Memo 4"/>
    <w:basedOn w:val="a0"/>
    <w:link w:val="MetisIPOfficeMemo4Char"/>
    <w:qFormat/>
    <w:pPr>
      <w:widowControl/>
      <w:spacing w:before="240" w:after="240" w:line="480" w:lineRule="auto"/>
      <w:ind w:firstLineChars="200" w:firstLine="200"/>
    </w:pPr>
  </w:style>
  <w:style w:type="character" w:customStyle="1" w:styleId="MetisIPOfficeMemo4Char">
    <w:name w:val="Metis IP Office Memo 4 Char"/>
    <w:basedOn w:val="a1"/>
    <w:link w:val="MetisIPOfficeMemo4"/>
    <w:rPr>
      <w:sz w:val="24"/>
    </w:rPr>
  </w:style>
  <w:style w:type="paragraph" w:customStyle="1" w:styleId="MemoSummary">
    <w:name w:val="Memo Summary"/>
    <w:basedOn w:val="2"/>
    <w:link w:val="MemoSummaryChar"/>
    <w:qFormat/>
    <w:pPr>
      <w:widowControl/>
      <w:spacing w:before="360" w:after="360"/>
      <w:ind w:firstLineChars="200" w:firstLine="200"/>
    </w:pPr>
  </w:style>
  <w:style w:type="character" w:customStyle="1" w:styleId="MemoSummaryChar">
    <w:name w:val="Memo Summary Char"/>
    <w:basedOn w:val="2Char0"/>
    <w:link w:val="MemoSummary"/>
    <w:rPr>
      <w:sz w:val="24"/>
    </w:rPr>
  </w:style>
  <w:style w:type="paragraph" w:styleId="2">
    <w:name w:val="Body Text 2"/>
    <w:basedOn w:val="a0"/>
    <w:semiHidden/>
    <w:unhideWhenUsed/>
    <w:pPr>
      <w:spacing w:after="120" w:line="480" w:lineRule="auto"/>
    </w:pPr>
  </w:style>
  <w:style w:type="character" w:customStyle="1" w:styleId="2Char0">
    <w:name w:val="正文文本 2 Char"/>
    <w:basedOn w:val="a1"/>
    <w:semiHidden/>
  </w:style>
  <w:style w:type="paragraph" w:customStyle="1" w:styleId="MemoNotation">
    <w:name w:val="Memo Notation"/>
    <w:basedOn w:val="1"/>
    <w:link w:val="MemoNotationChar"/>
    <w:qFormat/>
    <w:pPr>
      <w:widowControl/>
      <w:spacing w:before="360" w:after="360" w:line="480" w:lineRule="auto"/>
    </w:pPr>
  </w:style>
  <w:style w:type="character" w:customStyle="1" w:styleId="MemoNotationChar">
    <w:name w:val="Memo Notation Char"/>
    <w:basedOn w:val="Char"/>
    <w:link w:val="MemoNotation"/>
    <w:rPr>
      <w:sz w:val="24"/>
    </w:rPr>
  </w:style>
  <w:style w:type="paragraph" w:customStyle="1" w:styleId="1">
    <w:name w:val="注释标题1"/>
    <w:basedOn w:val="a0"/>
    <w:semiHidden/>
    <w:unhideWhenUsed/>
    <w:pPr>
      <w:jc w:val="center"/>
    </w:pPr>
  </w:style>
  <w:style w:type="character" w:customStyle="1" w:styleId="Char">
    <w:name w:val="注释标题 Char"/>
    <w:basedOn w:val="a1"/>
    <w:semiHidden/>
  </w:style>
  <w:style w:type="paragraph" w:customStyle="1" w:styleId="MemoList1">
    <w:name w:val="Memo List 1"/>
    <w:basedOn w:val="a"/>
    <w:link w:val="MemoList1Char"/>
    <w:qFormat/>
    <w:pPr>
      <w:widowControl/>
      <w:numPr>
        <w:numId w:val="19"/>
      </w:numPr>
      <w:spacing w:before="240" w:after="240" w:line="480" w:lineRule="auto"/>
      <w:ind w:left="200" w:hanging="200"/>
    </w:pPr>
    <w:rPr>
      <w:rFonts w:ascii="宋体" w:eastAsia="宋体" w:hAnsiTheme="minorEastAsia" w:cs="宋体"/>
      <w:color w:val="7F7F7F"/>
      <w:szCs w:val="48"/>
    </w:rPr>
  </w:style>
  <w:style w:type="character" w:customStyle="1" w:styleId="MemoList1Char">
    <w:name w:val="Memo List 1 Char"/>
    <w:basedOn w:val="a1"/>
    <w:link w:val="MemoList1"/>
    <w:rPr>
      <w:rFonts w:ascii="宋体" w:eastAsia="宋体" w:hAnsiTheme="minorEastAsia" w:cs="宋体"/>
      <w:color w:val="7F7F7F"/>
      <w:sz w:val="24"/>
      <w:szCs w:val="48"/>
    </w:rPr>
  </w:style>
  <w:style w:type="paragraph" w:styleId="a">
    <w:name w:val="List Number"/>
    <w:basedOn w:val="a0"/>
    <w:semiHidden/>
    <w:unhideWhenUsed/>
    <w:pPr>
      <w:numPr>
        <w:numId w:val="3"/>
      </w:numPr>
      <w:contextualSpacing/>
    </w:pPr>
  </w:style>
  <w:style w:type="paragraph" w:styleId="a4">
    <w:name w:val="List"/>
    <w:basedOn w:val="a0"/>
    <w:semiHidden/>
    <w:unhideWhenUsed/>
    <w:pPr>
      <w:ind w:left="200" w:hangingChars="200" w:hanging="200"/>
      <w:contextualSpacing/>
    </w:pPr>
  </w:style>
  <w:style w:type="paragraph" w:customStyle="1" w:styleId="10">
    <w:name w:val="页眉1"/>
    <w:basedOn w:val="a0"/>
    <w:unhideWhenUsed/>
    <w:pPr>
      <w:pBdr>
        <w:bottom w:val="single" w:sz="6" w:space="1" w:color="000000"/>
      </w:pBdr>
      <w:tabs>
        <w:tab w:val="center" w:pos="4153"/>
        <w:tab w:val="right" w:pos="8306"/>
      </w:tabs>
      <w:snapToGrid w:val="0"/>
      <w:jc w:val="center"/>
    </w:pPr>
    <w:rPr>
      <w:sz w:val="18"/>
      <w:szCs w:val="18"/>
    </w:rPr>
  </w:style>
  <w:style w:type="character" w:customStyle="1" w:styleId="Char0">
    <w:name w:val="页眉 Char"/>
    <w:basedOn w:val="a1"/>
    <w:rPr>
      <w:rFonts w:ascii="Garamond" w:eastAsia="Garamond" w:hAnsi="Garamond" w:cs="Arial"/>
      <w:color w:val="313131"/>
      <w:sz w:val="18"/>
      <w:szCs w:val="18"/>
    </w:rPr>
  </w:style>
  <w:style w:type="paragraph" w:customStyle="1" w:styleId="12">
    <w:name w:val="页脚1"/>
    <w:basedOn w:val="a0"/>
    <w:unhideWhenUsed/>
    <w:pPr>
      <w:tabs>
        <w:tab w:val="center" w:pos="4153"/>
        <w:tab w:val="right" w:pos="8306"/>
      </w:tabs>
      <w:snapToGrid w:val="0"/>
      <w:jc w:val="left"/>
    </w:pPr>
    <w:rPr>
      <w:sz w:val="18"/>
      <w:szCs w:val="18"/>
    </w:rPr>
  </w:style>
  <w:style w:type="character" w:customStyle="1" w:styleId="Char1">
    <w:name w:val="页脚 Char"/>
    <w:basedOn w:val="a1"/>
    <w:rPr>
      <w:rFonts w:ascii="Garamond" w:eastAsia="Garamond" w:hAnsi="Garamond" w:cs="Arial"/>
      <w:color w:val="313131"/>
      <w:sz w:val="18"/>
      <w:szCs w:val="18"/>
    </w:rPr>
  </w:style>
  <w:style w:type="table" w:styleId="a5">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basedOn w:val="a1"/>
    <w:semiHidden/>
    <w:rPr>
      <w:rFonts w:ascii="Calibri Light" w:eastAsiaTheme="majorEastAsia" w:hAnsiTheme="majorHAnsi" w:cstheme="majorBidi"/>
      <w:b/>
      <w:bCs/>
      <w:color w:val="313131"/>
      <w:sz w:val="28"/>
      <w:szCs w:val="28"/>
    </w:rPr>
  </w:style>
  <w:style w:type="paragraph" w:customStyle="1" w:styleId="ActionItems">
    <w:name w:val="Action Items"/>
    <w:basedOn w:val="a0"/>
    <w:qFormat/>
    <w:pPr>
      <w:widowControl/>
      <w:numPr>
        <w:numId w:val="35"/>
      </w:numPr>
      <w:tabs>
        <w:tab w:val="left" w:pos="5040"/>
      </w:tabs>
      <w:spacing w:before="60" w:after="60"/>
      <w:jc w:val="left"/>
    </w:pPr>
    <w:rPr>
      <w:rFonts w:hAnsiTheme="minorHAnsi" w:cs="Calibri"/>
      <w:color w:val="auto"/>
      <w:sz w:val="19"/>
      <w:szCs w:val="20"/>
      <w:lang w:eastAsia="en-US"/>
    </w:rPr>
  </w:style>
  <w:style w:type="paragraph" w:styleId="a6">
    <w:name w:val="List Paragraph"/>
    <w:basedOn w:val="a0"/>
    <w:qFormat/>
    <w:pPr>
      <w:ind w:firstLineChars="200" w:firstLine="420"/>
    </w:pPr>
  </w:style>
  <w:style w:type="table" w:customStyle="1" w:styleId="110">
    <w:name w:val="网格表 1 浅色1"/>
    <w:basedOn w:val="a2"/>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styleId="a7">
    <w:name w:val="Body Text"/>
    <w:basedOn w:val="a0"/>
    <w:unhideWhenUsed/>
    <w:pPr>
      <w:spacing w:after="120"/>
    </w:pPr>
  </w:style>
  <w:style w:type="character" w:customStyle="1" w:styleId="Char2">
    <w:name w:val="正文文本 Char"/>
    <w:basedOn w:val="a1"/>
    <w:semiHidden/>
    <w:rPr>
      <w:rFonts w:ascii="Garamond" w:eastAsia="Garamond" w:hAnsi="Garamond" w:cs="Arial"/>
      <w:color w:val="313131"/>
      <w:sz w:val="24"/>
      <w:szCs w:val="24"/>
    </w:rPr>
  </w:style>
  <w:style w:type="paragraph" w:styleId="a8">
    <w:name w:val="Message Header"/>
    <w:basedOn w:val="a0"/>
    <w:pPr>
      <w:keepLines/>
      <w:widowControl/>
      <w:spacing w:after="120" w:line="240" w:lineRule="atLeast"/>
      <w:ind w:left="1080" w:hanging="1080"/>
      <w:jc w:val="left"/>
    </w:pPr>
    <w:rPr>
      <w:rFonts w:eastAsia="Times New Roman" w:cs="Times New Roman"/>
      <w:caps/>
      <w:color w:val="auto"/>
      <w:sz w:val="18"/>
      <w:szCs w:val="18"/>
    </w:rPr>
  </w:style>
  <w:style w:type="character" w:customStyle="1" w:styleId="Char3">
    <w:name w:val="信息标题 Char"/>
    <w:basedOn w:val="a1"/>
    <w:rPr>
      <w:rFonts w:ascii="Garamond" w:eastAsia="Times New Roman" w:hAnsi="Garamond" w:cs="Times New Roman"/>
      <w:caps/>
      <w:sz w:val="18"/>
      <w:szCs w:val="18"/>
    </w:rPr>
  </w:style>
  <w:style w:type="character" w:customStyle="1" w:styleId="MessageHeaderLabel">
    <w:name w:val="Message Header Label"/>
    <w:rPr>
      <w:b/>
      <w:bCs w:val="0"/>
      <w:sz w:val="18"/>
      <w:lang w:val="zh-CN" w:eastAsia="zh-CN" w:bidi="zh-CN"/>
    </w:rPr>
  </w:style>
  <w:style w:type="paragraph" w:customStyle="1" w:styleId="13">
    <w:name w:val="脚注文本1"/>
    <w:basedOn w:val="a0"/>
    <w:semiHidden/>
    <w:unhideWhenUsed/>
    <w:pPr>
      <w:widowControl/>
      <w:jc w:val="left"/>
    </w:pPr>
    <w:rPr>
      <w:rFonts w:hAnsiTheme="minorHAnsi" w:cstheme="minorBidi"/>
      <w:color w:val="auto"/>
      <w:sz w:val="20"/>
      <w:szCs w:val="20"/>
    </w:rPr>
  </w:style>
  <w:style w:type="character" w:customStyle="1" w:styleId="Char4">
    <w:name w:val="脚注文本 Char"/>
    <w:basedOn w:val="a1"/>
    <w:semiHidden/>
    <w:rPr>
      <w:sz w:val="20"/>
      <w:szCs w:val="20"/>
    </w:rPr>
  </w:style>
  <w:style w:type="character" w:customStyle="1" w:styleId="14">
    <w:name w:val="脚注引用1"/>
    <w:basedOn w:val="a1"/>
    <w:semiHidden/>
    <w:unhideWhenUsed/>
    <w:rPr>
      <w:vertAlign w:val="superscript"/>
    </w:rPr>
  </w:style>
  <w:style w:type="character" w:styleId="a9">
    <w:name w:val="annotation reference"/>
    <w:basedOn w:val="a1"/>
    <w:semiHidden/>
    <w:unhideWhenUsed/>
    <w:rPr>
      <w:sz w:val="16"/>
      <w:szCs w:val="16"/>
    </w:rPr>
  </w:style>
  <w:style w:type="paragraph" w:styleId="aa">
    <w:name w:val="annotation text"/>
    <w:basedOn w:val="a0"/>
    <w:semiHidden/>
    <w:unhideWhenUsed/>
    <w:rPr>
      <w:sz w:val="20"/>
      <w:szCs w:val="20"/>
    </w:rPr>
  </w:style>
  <w:style w:type="character" w:customStyle="1" w:styleId="Char5">
    <w:name w:val="批注文字 Char"/>
    <w:basedOn w:val="a1"/>
    <w:semiHidden/>
    <w:rPr>
      <w:rFonts w:ascii="Garamond" w:eastAsia="Garamond" w:hAnsi="Garamond" w:cs="Arial"/>
      <w:color w:val="313131"/>
      <w:sz w:val="20"/>
      <w:szCs w:val="20"/>
    </w:rPr>
  </w:style>
  <w:style w:type="paragraph" w:styleId="ab">
    <w:name w:val="annotation subject"/>
    <w:basedOn w:val="aa"/>
    <w:semiHidden/>
    <w:unhideWhenUsed/>
    <w:rPr>
      <w:b/>
      <w:bCs/>
    </w:rPr>
  </w:style>
  <w:style w:type="character" w:customStyle="1" w:styleId="Char6">
    <w:name w:val="批注主题 Char"/>
    <w:basedOn w:val="Char5"/>
    <w:semiHidden/>
    <w:rPr>
      <w:rFonts w:ascii="Garamond" w:eastAsia="Garamond" w:hAnsi="Garamond" w:cs="Arial"/>
      <w:b/>
      <w:bCs/>
      <w:color w:val="313131"/>
      <w:sz w:val="20"/>
      <w:szCs w:val="20"/>
    </w:rPr>
  </w:style>
  <w:style w:type="paragraph" w:styleId="ac">
    <w:name w:val="Balloon Text"/>
    <w:basedOn w:val="a0"/>
    <w:semiHidden/>
    <w:unhideWhenUsed/>
    <w:rPr>
      <w:rFonts w:ascii="Segoe UI" w:eastAsia="Segoe UI" w:hAnsi="Segoe UI" w:cs="Segoe UI"/>
      <w:sz w:val="18"/>
      <w:szCs w:val="18"/>
    </w:rPr>
  </w:style>
  <w:style w:type="character" w:customStyle="1" w:styleId="Char7">
    <w:name w:val="批注框文本 Char"/>
    <w:basedOn w:val="a1"/>
    <w:semiHidden/>
    <w:rPr>
      <w:rFonts w:ascii="Segoe UI" w:eastAsia="Segoe UI" w:hAnsi="Segoe UI" w:cs="Segoe UI"/>
      <w:color w:val="313131"/>
      <w:sz w:val="18"/>
      <w:szCs w:val="18"/>
    </w:rPr>
  </w:style>
  <w:style w:type="character" w:styleId="ad">
    <w:name w:val="Hyperlink"/>
    <w:basedOn w:val="a1"/>
    <w:unhideWhenUsed/>
    <w:rPr>
      <w:color w:val="0563C1"/>
      <w:u w:val="single"/>
    </w:rPr>
  </w:style>
  <w:style w:type="paragraph" w:customStyle="1" w:styleId="Contents">
    <w:name w:val="Contents"/>
    <w:basedOn w:val="a0"/>
    <w:link w:val="ContentsChar"/>
    <w:qFormat/>
    <w:pPr>
      <w:widowControl/>
      <w:spacing w:after="120" w:line="360" w:lineRule="auto"/>
      <w:ind w:firstLine="420"/>
    </w:pPr>
    <w:rPr>
      <w:rFonts w:hAnsiTheme="minorHAnsi" w:cstheme="minorBidi"/>
      <w:color w:val="auto"/>
      <w:szCs w:val="22"/>
    </w:rPr>
  </w:style>
  <w:style w:type="character" w:customStyle="1" w:styleId="ContentsChar">
    <w:name w:val="Contents Char"/>
    <w:basedOn w:val="a1"/>
    <w:link w:val="Contents"/>
    <w:rPr>
      <w:sz w:val="24"/>
    </w:rPr>
  </w:style>
  <w:style w:type="paragraph" w:customStyle="1" w:styleId="Default">
    <w:name w:val="Default"/>
    <w:pPr>
      <w:autoSpaceDE w:val="0"/>
      <w:autoSpaceDN w:val="0"/>
      <w:adjustRightInd w:val="0"/>
    </w:pPr>
    <w:rPr>
      <w:rFonts w:ascii="宋体" w:eastAsia="宋体" w:hAnsi="宋体" w:cs="宋体"/>
      <w:color w:val="000000"/>
      <w:sz w:val="24"/>
      <w:szCs w:val="24"/>
    </w:rPr>
  </w:style>
  <w:style w:type="paragraph" w:styleId="ae">
    <w:name w:val="Date"/>
    <w:basedOn w:val="a0"/>
    <w:semiHidden/>
    <w:unhideWhenUsed/>
    <w:pPr>
      <w:ind w:leftChars="2500" w:left="100"/>
    </w:pPr>
  </w:style>
  <w:style w:type="character" w:customStyle="1" w:styleId="Char8">
    <w:name w:val="日期 Char"/>
    <w:basedOn w:val="a1"/>
    <w:semiHidden/>
    <w:rPr>
      <w:rFonts w:ascii="Calibri" w:eastAsia="Calibri" w:hAnsi="Calibri" w:cs="Arial"/>
      <w:color w:val="313131"/>
      <w:sz w:val="24"/>
      <w:szCs w:val="24"/>
    </w:rPr>
  </w:style>
  <w:style w:type="paragraph" w:styleId="af">
    <w:name w:val="header"/>
    <w:basedOn w:val="a0"/>
    <w:link w:val="af0"/>
    <w:uiPriority w:val="99"/>
    <w:unhideWhenUsed/>
    <w:rsid w:val="00004C42"/>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1"/>
    <w:link w:val="af"/>
    <w:uiPriority w:val="99"/>
    <w:rsid w:val="00004C42"/>
    <w:rPr>
      <w:rFonts w:eastAsia="Calibri" w:hAnsi="Calibri" w:cs="Arial"/>
      <w:color w:val="313131"/>
      <w:sz w:val="18"/>
      <w:szCs w:val="18"/>
    </w:rPr>
  </w:style>
  <w:style w:type="paragraph" w:styleId="af1">
    <w:name w:val="footer"/>
    <w:basedOn w:val="a0"/>
    <w:link w:val="af2"/>
    <w:uiPriority w:val="99"/>
    <w:unhideWhenUsed/>
    <w:rsid w:val="00004C42"/>
    <w:pPr>
      <w:tabs>
        <w:tab w:val="center" w:pos="4153"/>
        <w:tab w:val="right" w:pos="8306"/>
      </w:tabs>
      <w:snapToGrid w:val="0"/>
      <w:jc w:val="left"/>
    </w:pPr>
    <w:rPr>
      <w:sz w:val="18"/>
      <w:szCs w:val="18"/>
    </w:rPr>
  </w:style>
  <w:style w:type="character" w:customStyle="1" w:styleId="af2">
    <w:name w:val="页脚 字符"/>
    <w:basedOn w:val="a1"/>
    <w:link w:val="af1"/>
    <w:uiPriority w:val="99"/>
    <w:rsid w:val="00004C42"/>
    <w:rPr>
      <w:rFonts w:eastAsia="Calibri" w:hAnsi="Calibri" w:cs="Arial"/>
      <w:color w:val="31313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jiaxin sun</dc:creator>
  <cp:lastModifiedBy>weihong Yuan</cp:lastModifiedBy>
  <cp:revision>395</cp:revision>
  <cp:lastPrinted>2025-09-23T04:33:00Z</cp:lastPrinted>
  <dcterms:created xsi:type="dcterms:W3CDTF">2016-07-06T03:06:00Z</dcterms:created>
  <dcterms:modified xsi:type="dcterms:W3CDTF">2026-08-06T08:40:00Z</dcterms:modified>
</cp:coreProperties>
</file>
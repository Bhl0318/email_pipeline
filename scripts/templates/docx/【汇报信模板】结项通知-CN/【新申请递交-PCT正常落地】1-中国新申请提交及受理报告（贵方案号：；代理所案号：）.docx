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CB4D" w14:textId="50F824D8" w:rsidR="009549C1" w:rsidRDefault="00702C3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szCs w:val="22"/>
        </w:rPr>
      </w:pP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begin"/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 TIME \@ "yyyy'</w:instrTex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年</w:instrTex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'M'</w:instrTex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月</w:instrTex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'd'</w:instrTex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日</w:instrTex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'" </w:instrTex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separate"/>
      </w:r>
      <w:r w:rsidR="00C073A3" w:rsidRPr="00C073A3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2026</w:t>
      </w:r>
      <w:r w:rsidR="00C073A3" w:rsidRPr="00C073A3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年</w:t>
      </w:r>
      <w:r w:rsidR="00C073A3" w:rsidRPr="00C073A3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8</w:t>
      </w:r>
      <w:r w:rsidR="00C073A3" w:rsidRPr="00C073A3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月</w:t>
      </w:r>
      <w:r w:rsidR="00C073A3" w:rsidRPr="00C073A3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6</w:t>
      </w:r>
      <w:r w:rsidR="00C073A3" w:rsidRPr="00C073A3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日</w:t>
      </w: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end"/>
      </w:r>
    </w:p>
    <w:p w14:paraId="3CB13073" w14:textId="77777777" w:rsidR="009549C1" w:rsidRDefault="00702C38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749C7FB2" w14:textId="77777777" w:rsidR="009549C1" w:rsidRDefault="009549C1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2DBBA4A" w14:textId="77777777" w:rsidR="00DA36DC" w:rsidRDefault="008C38D8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C073A3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t>《客户姓名》</w:t>
      </w:r>
    </w:p>
    <w:p w14:paraId="32866EA4" w14:textId="77777777" w:rsidR="009549C1" w:rsidRDefault="00702C38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Privileged and Confidential; Attorney Client Communication</w:t>
      </w:r>
    </w:p>
    <w:p w14:paraId="6A4F6789" w14:textId="77777777" w:rsidR="009549C1" w:rsidRDefault="00702C38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机密并受律师客户特权保护</w:t>
      </w:r>
      <w:r>
        <w:rPr>
          <w:rFonts w:ascii="Times New Roman" w:eastAsia="宋体" w:hAnsi="Times New Roman" w:cs="Times New Roman"/>
          <w:b/>
          <w:color w:val="auto"/>
          <w:szCs w:val="22"/>
        </w:rPr>
        <w:t>—</w:t>
      </w:r>
      <w:r>
        <w:rPr>
          <w:rFonts w:ascii="Times New Roman" w:eastAsia="宋体" w:hAnsi="Times New Roman" w:cs="Times New Roman"/>
          <w:b/>
          <w:color w:val="auto"/>
          <w:szCs w:val="22"/>
        </w:rPr>
        <w:t>律师客户通讯</w:t>
      </w:r>
    </w:p>
    <w:p w14:paraId="0343EA6F" w14:textId="77777777" w:rsidR="009549C1" w:rsidRDefault="00702C38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关于：中国申请递交及受理</w:t>
      </w:r>
    </w:p>
    <w:tbl>
      <w:tblPr>
        <w:tblStyle w:val="a5"/>
        <w:tblW w:w="792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08"/>
        <w:gridCol w:w="4814"/>
      </w:tblGrid>
      <w:tr w:rsidR="009549C1" w14:paraId="7392E259" w14:textId="77777777" w:rsidTr="001D3BFF">
        <w:trPr>
          <w:trHeight w:val="345"/>
        </w:trPr>
        <w:tc>
          <w:tcPr>
            <w:tcW w:w="3108" w:type="dxa"/>
            <w:vAlign w:val="center"/>
          </w:tcPr>
          <w:p w14:paraId="5F855ADF" w14:textId="77777777" w:rsidR="009549C1" w:rsidRDefault="00702C38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中国专利申请号：</w:t>
            </w:r>
          </w:p>
        </w:tc>
        <w:tc>
          <w:tcPr>
            <w:tcW w:w="4814" w:type="dxa"/>
            <w:vAlign w:val="center"/>
          </w:tcPr>
          <w:p w14:paraId="19FBFFD9" w14:textId="77777777" w:rsidR="009549C1" w:rsidRPr="00C073A3" w:rsidRDefault="00DA36DC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</w:tr>
      <w:tr w:rsidR="009549C1" w14:paraId="7F83AF33" w14:textId="77777777" w:rsidTr="001D3BFF">
        <w:trPr>
          <w:trHeight w:val="362"/>
        </w:trPr>
        <w:tc>
          <w:tcPr>
            <w:tcW w:w="3108" w:type="dxa"/>
            <w:vAlign w:val="center"/>
          </w:tcPr>
          <w:p w14:paraId="65026B36" w14:textId="77777777" w:rsidR="009549C1" w:rsidRDefault="00702C38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中国专利申请名称：</w:t>
            </w:r>
          </w:p>
        </w:tc>
        <w:tc>
          <w:tcPr>
            <w:tcW w:w="4814" w:type="dxa"/>
            <w:vAlign w:val="center"/>
          </w:tcPr>
          <w:p w14:paraId="28D7F2A0" w14:textId="77777777" w:rsidR="009549C1" w:rsidRPr="00C073A3" w:rsidRDefault="00DA36DC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</w:tr>
      <w:tr w:rsidR="009549C1" w14:paraId="5D07116C" w14:textId="77777777" w:rsidTr="001D3BFF">
        <w:trPr>
          <w:trHeight w:val="345"/>
        </w:trPr>
        <w:tc>
          <w:tcPr>
            <w:tcW w:w="3108" w:type="dxa"/>
            <w:shd w:val="clear" w:color="auto" w:fill="FFFFFF"/>
            <w:vAlign w:val="center"/>
          </w:tcPr>
          <w:p w14:paraId="79E537E0" w14:textId="77777777" w:rsidR="009549C1" w:rsidRDefault="001D3BFF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进入中国国家阶段日期</w:t>
            </w:r>
            <w:r w:rsidR="00702C38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4814" w:type="dxa"/>
            <w:shd w:val="clear" w:color="auto" w:fill="FFFFFF"/>
            <w:vAlign w:val="center"/>
          </w:tcPr>
          <w:p w14:paraId="699D926B" w14:textId="77777777" w:rsidR="009549C1" w:rsidRPr="00C073A3" w:rsidRDefault="00F41412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1D3BFF" w14:paraId="02518E97" w14:textId="77777777" w:rsidTr="001D3BFF">
        <w:trPr>
          <w:trHeight w:val="345"/>
        </w:trPr>
        <w:tc>
          <w:tcPr>
            <w:tcW w:w="3108" w:type="dxa"/>
            <w:vAlign w:val="center"/>
          </w:tcPr>
          <w:p w14:paraId="7334546B" w14:textId="77777777" w:rsidR="001D3BFF" w:rsidRDefault="001D3BFF" w:rsidP="001D3BFF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相关</w:t>
            </w:r>
            <w:r>
              <w:rPr>
                <w:rFonts w:ascii="Times New Roman" w:eastAsia="宋体" w:hAnsi="Times New Roman" w:cs="Times New Roman" w:hint="eastAsia"/>
                <w:color w:val="auto"/>
              </w:rPr>
              <w:t>P</w:t>
            </w:r>
            <w:r>
              <w:rPr>
                <w:rFonts w:ascii="Times New Roman" w:eastAsia="宋体" w:hAnsi="Times New Roman" w:cs="Times New Roman"/>
                <w:color w:val="auto"/>
              </w:rPr>
              <w:t>CT</w:t>
            </w:r>
            <w:r>
              <w:rPr>
                <w:rFonts w:ascii="Times New Roman" w:eastAsia="宋体" w:hAnsi="Times New Roman" w:cs="Times New Roman"/>
                <w:color w:val="auto"/>
              </w:rPr>
              <w:t>申请号：</w:t>
            </w:r>
          </w:p>
        </w:tc>
        <w:tc>
          <w:tcPr>
            <w:tcW w:w="4814" w:type="dxa"/>
            <w:vAlign w:val="center"/>
          </w:tcPr>
          <w:p w14:paraId="39977433" w14:textId="77777777" w:rsidR="001D3BFF" w:rsidRPr="00C073A3" w:rsidRDefault="00DA36DC" w:rsidP="001D3BFF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</w:t>
            </w: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PCT</w:t>
            </w: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申请号》</w:t>
            </w:r>
          </w:p>
        </w:tc>
      </w:tr>
      <w:tr w:rsidR="001D3BFF" w14:paraId="7D6638E8" w14:textId="77777777" w:rsidTr="001D3BFF">
        <w:trPr>
          <w:trHeight w:val="345"/>
        </w:trPr>
        <w:tc>
          <w:tcPr>
            <w:tcW w:w="3108" w:type="dxa"/>
            <w:vAlign w:val="center"/>
          </w:tcPr>
          <w:p w14:paraId="0DD7E3F7" w14:textId="77777777" w:rsidR="001D3BFF" w:rsidRDefault="001D3BFF" w:rsidP="001D3BFF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P</w:t>
            </w:r>
            <w:r>
              <w:rPr>
                <w:rFonts w:ascii="Times New Roman" w:eastAsia="宋体" w:hAnsi="Times New Roman" w:cs="Times New Roman"/>
                <w:color w:val="auto"/>
              </w:rPr>
              <w:t>CT</w:t>
            </w:r>
            <w:r>
              <w:rPr>
                <w:rFonts w:ascii="Times New Roman" w:eastAsia="宋体" w:hAnsi="Times New Roman" w:cs="Times New Roman"/>
                <w:color w:val="auto"/>
              </w:rPr>
              <w:t>申请日</w:t>
            </w:r>
            <w:r>
              <w:rPr>
                <w:rFonts w:ascii="Times New Roman" w:eastAsia="宋体" w:hAnsi="Times New Roman" w:cs="Times New Roman" w:hint="eastAsia"/>
                <w:color w:val="auto"/>
              </w:rPr>
              <w:t>：</w:t>
            </w:r>
          </w:p>
        </w:tc>
        <w:tc>
          <w:tcPr>
            <w:tcW w:w="4814" w:type="dxa"/>
            <w:vAlign w:val="center"/>
          </w:tcPr>
          <w:p w14:paraId="2E513B8C" w14:textId="77777777" w:rsidR="001D3BFF" w:rsidRPr="00C073A3" w:rsidRDefault="00DA36DC" w:rsidP="001D3BFF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</w:t>
            </w: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PCT</w:t>
            </w: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申请日》</w:t>
            </w:r>
          </w:p>
        </w:tc>
      </w:tr>
      <w:tr w:rsidR="009549C1" w14:paraId="03B208A5" w14:textId="77777777" w:rsidTr="001D3BFF">
        <w:trPr>
          <w:trHeight w:val="345"/>
        </w:trPr>
        <w:tc>
          <w:tcPr>
            <w:tcW w:w="3108" w:type="dxa"/>
            <w:vAlign w:val="center"/>
          </w:tcPr>
          <w:p w14:paraId="55A20E52" w14:textId="77777777" w:rsidR="009549C1" w:rsidRDefault="001D3BFF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贵方案号</w:t>
            </w:r>
            <w:r w:rsidR="00702C38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4814" w:type="dxa"/>
            <w:vAlign w:val="center"/>
          </w:tcPr>
          <w:p w14:paraId="450C4B50" w14:textId="77777777" w:rsidR="009549C1" w:rsidRPr="00C073A3" w:rsidRDefault="00DA36DC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《客户文号》</w:t>
            </w:r>
          </w:p>
        </w:tc>
      </w:tr>
      <w:tr w:rsidR="009549C1" w14:paraId="2365AD39" w14:textId="77777777" w:rsidTr="001D3BFF">
        <w:trPr>
          <w:trHeight w:val="345"/>
        </w:trPr>
        <w:tc>
          <w:tcPr>
            <w:tcW w:w="3108" w:type="dxa"/>
            <w:vAlign w:val="center"/>
          </w:tcPr>
          <w:p w14:paraId="6002477B" w14:textId="77777777" w:rsidR="00335EEF" w:rsidRDefault="003332E9">
            <w:r>
              <w:t>代理所案号：</w:t>
            </w:r>
          </w:p>
        </w:tc>
        <w:tc>
          <w:tcPr>
            <w:tcW w:w="4814" w:type="dxa"/>
            <w:vAlign w:val="center"/>
          </w:tcPr>
          <w:p w14:paraId="527D1399" w14:textId="77777777" w:rsidR="009549C1" w:rsidRPr="00C073A3" w:rsidRDefault="00DA36DC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《我方文号》</w:t>
            </w:r>
          </w:p>
        </w:tc>
      </w:tr>
    </w:tbl>
    <w:p w14:paraId="0EB338FB" w14:textId="77777777" w:rsidR="009549C1" w:rsidRDefault="009549C1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szCs w:val="22"/>
          <w:u w:val="single"/>
        </w:rPr>
      </w:pPr>
    </w:p>
    <w:p w14:paraId="0C9D9D6C" w14:textId="77777777" w:rsidR="009549C1" w:rsidRDefault="00702C38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/>
          <w:color w:val="auto"/>
        </w:rPr>
        <w:t>尊敬的</w:t>
      </w:r>
      <w:r w:rsidR="008C38D8" w:rsidRPr="00C073A3">
        <w:rPr>
          <w:rFonts w:ascii="Times New Roman" w:eastAsia="宋体" w:hAnsi="Times New Roman" w:cs="Times New Roman" w:hint="eastAsia"/>
          <w:color w:val="auto"/>
          <w:highlight w:val="yellow"/>
        </w:rPr>
        <w:t>《客户姓名》</w:t>
      </w:r>
      <w:r>
        <w:rPr>
          <w:rFonts w:ascii="Times New Roman" w:eastAsia="宋体" w:hAnsi="Times New Roman" w:cs="Times New Roman"/>
          <w:color w:val="auto"/>
        </w:rPr>
        <w:t>：</w:t>
      </w:r>
    </w:p>
    <w:p w14:paraId="15AD0078" w14:textId="77777777" w:rsidR="009549C1" w:rsidRDefault="00702C38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题述中国申请已于</w:t>
      </w:r>
      <w:r w:rsidR="00DA36DC" w:rsidRPr="00C073A3">
        <w:rPr>
          <w:rFonts w:ascii="Times New Roman" w:eastAsia="宋体" w:hAnsi="Times New Roman" w:cs="Times New Roman" w:hint="eastAsia"/>
          <w:highlight w:val="yellow"/>
        </w:rPr>
        <w:t>《递交日》</w:t>
      </w:r>
      <w:r>
        <w:rPr>
          <w:rFonts w:ascii="Times New Roman" w:eastAsia="宋体" w:hAnsi="Times New Roman" w:cs="Times New Roman"/>
        </w:rPr>
        <w:t>向中国专利局递交，申请号为</w:t>
      </w:r>
      <w:r w:rsidR="00DA36DC" w:rsidRPr="00C073A3">
        <w:rPr>
          <w:rFonts w:ascii="Times New Roman" w:eastAsia="宋体" w:hAnsi="Times New Roman" w:cs="Times New Roman" w:hint="eastAsia"/>
          <w:highlight w:val="yellow"/>
        </w:rPr>
        <w:t>《申请号》</w:t>
      </w:r>
      <w:r>
        <w:rPr>
          <w:rFonts w:ascii="Times New Roman" w:eastAsia="宋体" w:hAnsi="Times New Roman" w:cs="Times New Roman"/>
        </w:rPr>
        <w:t>。以下为递交的申请文件及收到的官方文件。</w:t>
      </w:r>
    </w:p>
    <w:p w14:paraId="28F7B2F8" w14:textId="77777777" w:rsidR="009549C1" w:rsidRDefault="00702C38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proofErr w:type="gramStart"/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/>
        </w:rPr>
        <w:t>向</w:t>
      </w:r>
      <w:proofErr w:type="gramEnd"/>
      <w:r>
        <w:rPr>
          <w:rFonts w:ascii="Times New Roman" w:eastAsia="宋体" w:hAnsi="Times New Roman" w:cs="Times New Roman"/>
        </w:rPr>
        <w:t>中国专利局递交的文件</w:t>
      </w:r>
    </w:p>
    <w:p w14:paraId="4199907C" w14:textId="77777777" w:rsidR="009549C1" w:rsidRDefault="00702C38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以下为我方向中国专利局递交文件的清单：</w:t>
      </w:r>
    </w:p>
    <w:p w14:paraId="3B48CE52" w14:textId="77777777" w:rsidR="001D3BFF" w:rsidRDefault="001D3BFF" w:rsidP="001D3BFF">
      <w:pPr>
        <w:pStyle w:val="Contents"/>
        <w:numPr>
          <w:ilvl w:val="1"/>
          <w:numId w:val="25"/>
        </w:numPr>
        <w:spacing w:after="0"/>
        <w:rPr>
          <w:rFonts w:ascii="Times New Roman" w:eastAsia="宋体" w:hAnsi="Times New Roman" w:cs="Times New Roman"/>
          <w:szCs w:val="24"/>
        </w:rPr>
      </w:pPr>
      <w:r w:rsidRPr="001914E4">
        <w:rPr>
          <w:rFonts w:ascii="Times New Roman" w:eastAsia="宋体" w:hAnsi="Times New Roman" w:cs="Times New Roman" w:hint="eastAsia"/>
          <w:szCs w:val="24"/>
        </w:rPr>
        <w:t>国际申请进入中国国家阶段声明（</w:t>
      </w:r>
      <w:r w:rsidRPr="00C073A3">
        <w:rPr>
          <w:rFonts w:ascii="Times New Roman" w:eastAsia="宋体" w:hAnsi="Times New Roman" w:cs="Times New Roman" w:hint="eastAsia"/>
          <w:szCs w:val="24"/>
          <w:highlight w:val="yellow"/>
        </w:rPr>
        <w:t>发明</w:t>
      </w:r>
      <w:r w:rsidRPr="001914E4">
        <w:rPr>
          <w:rFonts w:ascii="Times New Roman" w:eastAsia="宋体" w:hAnsi="Times New Roman" w:cs="Times New Roman" w:hint="eastAsia"/>
          <w:szCs w:val="24"/>
        </w:rPr>
        <w:t>）</w:t>
      </w:r>
    </w:p>
    <w:p w14:paraId="7320017E" w14:textId="77777777" w:rsidR="001D3BFF" w:rsidRDefault="001D3BFF" w:rsidP="001D3BFF">
      <w:pPr>
        <w:pStyle w:val="Contents"/>
        <w:numPr>
          <w:ilvl w:val="1"/>
          <w:numId w:val="25"/>
        </w:numPr>
        <w:spacing w:after="0"/>
        <w:ind w:left="142" w:firstLineChars="177" w:firstLine="425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说明书摘要</w:t>
      </w:r>
    </w:p>
    <w:p w14:paraId="2DE63995" w14:textId="77777777" w:rsidR="001D3BFF" w:rsidRDefault="001D3BFF" w:rsidP="001D3BFF">
      <w:pPr>
        <w:pStyle w:val="Contents"/>
        <w:numPr>
          <w:ilvl w:val="1"/>
          <w:numId w:val="25"/>
        </w:numPr>
        <w:spacing w:after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权利要求书</w:t>
      </w:r>
    </w:p>
    <w:p w14:paraId="743BD7E0" w14:textId="77777777" w:rsidR="001D3BFF" w:rsidRDefault="001D3BFF" w:rsidP="001D3BFF">
      <w:pPr>
        <w:pStyle w:val="Contents"/>
        <w:numPr>
          <w:ilvl w:val="1"/>
          <w:numId w:val="25"/>
        </w:numPr>
        <w:spacing w:after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说明书</w:t>
      </w:r>
    </w:p>
    <w:p w14:paraId="36D5A8E8" w14:textId="77777777" w:rsidR="001D3BFF" w:rsidRDefault="001D3BFF" w:rsidP="001D3BFF">
      <w:pPr>
        <w:pStyle w:val="Contents"/>
        <w:numPr>
          <w:ilvl w:val="1"/>
          <w:numId w:val="25"/>
        </w:numPr>
        <w:spacing w:after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说明书附图</w:t>
      </w:r>
    </w:p>
    <w:p w14:paraId="3DBDA1ED" w14:textId="77777777" w:rsidR="001D3BFF" w:rsidRDefault="001D3BFF" w:rsidP="001D3BFF">
      <w:pPr>
        <w:pStyle w:val="Contents"/>
        <w:numPr>
          <w:ilvl w:val="1"/>
          <w:numId w:val="25"/>
        </w:numPr>
        <w:spacing w:after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摘要附图</w:t>
      </w:r>
    </w:p>
    <w:p w14:paraId="2EF9CC2D" w14:textId="77777777" w:rsidR="009549C1" w:rsidRDefault="001D3BFF" w:rsidP="001D3BFF">
      <w:pPr>
        <w:pStyle w:val="Contents"/>
        <w:numPr>
          <w:ilvl w:val="1"/>
          <w:numId w:val="25"/>
        </w:numPr>
        <w:spacing w:after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实质审查请求书</w:t>
      </w:r>
    </w:p>
    <w:p w14:paraId="401AB456" w14:textId="77777777" w:rsidR="009549C1" w:rsidRDefault="009549C1">
      <w:pPr>
        <w:pStyle w:val="Contents"/>
        <w:ind w:firstLine="0"/>
        <w:rPr>
          <w:rFonts w:ascii="Times New Roman" w:eastAsia="宋体" w:hAnsi="Times New Roman" w:cs="Times New Roman"/>
        </w:rPr>
      </w:pPr>
    </w:p>
    <w:p w14:paraId="5B8526D9" w14:textId="77777777" w:rsidR="009549C1" w:rsidRDefault="00702C38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>
        <w:rPr>
          <w:rFonts w:ascii="Times New Roman" w:eastAsia="宋体" w:hAnsi="Times New Roman" w:cs="Times New Roman"/>
        </w:rPr>
        <w:lastRenderedPageBreak/>
        <w:t>2</w:t>
      </w:r>
      <w:proofErr w:type="gramStart"/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/>
        </w:rPr>
        <w:t>针对</w:t>
      </w:r>
      <w:proofErr w:type="gramEnd"/>
      <w:r>
        <w:rPr>
          <w:rFonts w:ascii="Times New Roman" w:eastAsia="宋体" w:hAnsi="Times New Roman" w:cs="Times New Roman"/>
        </w:rPr>
        <w:t>本次文件递交收到的官方通知</w:t>
      </w:r>
    </w:p>
    <w:p w14:paraId="1E304A58" w14:textId="77777777" w:rsidR="001D3BFF" w:rsidRDefault="001D3BFF" w:rsidP="001D3BFF">
      <w:pPr>
        <w:pStyle w:val="Contents"/>
        <w:numPr>
          <w:ilvl w:val="1"/>
          <w:numId w:val="38"/>
        </w:num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电子申请回执</w:t>
      </w:r>
    </w:p>
    <w:p w14:paraId="3DA0E0F2" w14:textId="77777777" w:rsidR="001D3BFF" w:rsidRDefault="001D3BFF" w:rsidP="001D3BFF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该收据确认本申请已提交至中国专利局。该收据详细列出前述递交文件、递交时间等信息。</w:t>
      </w:r>
    </w:p>
    <w:p w14:paraId="5FE2689F" w14:textId="77777777" w:rsidR="001D3BFF" w:rsidRDefault="001D3BFF" w:rsidP="001D3BFF">
      <w:pPr>
        <w:pStyle w:val="Contents"/>
        <w:numPr>
          <w:ilvl w:val="1"/>
          <w:numId w:val="38"/>
        </w:numPr>
        <w:spacing w:after="0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color w:val="000000"/>
        </w:rPr>
        <w:t>国际申请进入中国国家阶段通知书</w:t>
      </w:r>
    </w:p>
    <w:p w14:paraId="0BD48B42" w14:textId="77777777" w:rsidR="001D3BFF" w:rsidRDefault="001D3BFF" w:rsidP="001D3BFF">
      <w:pPr>
        <w:pStyle w:val="Contents"/>
        <w:spacing w:after="0"/>
        <w:ind w:firstLineChars="236" w:firstLine="566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color w:val="000000"/>
        </w:rPr>
        <w:t>该文件中包含申请号、申请日、申请人、申请标题及提交文件清单等信息</w:t>
      </w:r>
      <w:r>
        <w:rPr>
          <w:rFonts w:ascii="Times New Roman" w:eastAsia="宋体" w:hAnsi="Times New Roman" w:cs="Times New Roman"/>
        </w:rPr>
        <w:t>。</w:t>
      </w:r>
    </w:p>
    <w:p w14:paraId="73EF213D" w14:textId="77777777" w:rsidR="001D3BFF" w:rsidRDefault="001D3BFF" w:rsidP="001D3BFF">
      <w:pPr>
        <w:pStyle w:val="Contents"/>
        <w:numPr>
          <w:ilvl w:val="1"/>
          <w:numId w:val="38"/>
        </w:num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费用减缴审批通知书</w:t>
      </w:r>
    </w:p>
    <w:p w14:paraId="37DB1F31" w14:textId="77777777" w:rsidR="009549C1" w:rsidRDefault="001D3BFF" w:rsidP="001D3BFF">
      <w:pPr>
        <w:pStyle w:val="Contents"/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4"/>
        </w:rPr>
        <w:t>该文件为费用减缴审查结论通知。经审查，由于申请人提出的请求符合专利法实施细则第</w:t>
      </w:r>
      <w:r>
        <w:rPr>
          <w:rFonts w:ascii="Times New Roman" w:eastAsia="宋体" w:hAnsi="Times New Roman" w:cs="Times New Roman"/>
          <w:szCs w:val="24"/>
        </w:rPr>
        <w:t>100</w:t>
      </w:r>
      <w:r>
        <w:rPr>
          <w:rFonts w:ascii="Times New Roman" w:eastAsia="宋体" w:hAnsi="Times New Roman" w:cs="Times New Roman"/>
          <w:szCs w:val="24"/>
        </w:rPr>
        <w:t>条及《专利收费减缴办法》的规定，该费用减缴申请通过</w:t>
      </w:r>
      <w:r w:rsidR="00702C38">
        <w:rPr>
          <w:rFonts w:ascii="Times New Roman" w:eastAsia="宋体" w:hAnsi="Times New Roman" w:cs="Times New Roman"/>
          <w:szCs w:val="24"/>
        </w:rPr>
        <w:t>。</w:t>
      </w:r>
    </w:p>
    <w:p w14:paraId="6C48625B" w14:textId="77777777" w:rsidR="009549C1" w:rsidRDefault="009549C1">
      <w:pPr>
        <w:pStyle w:val="Contents"/>
        <w:spacing w:after="0"/>
        <w:rPr>
          <w:rFonts w:ascii="Times New Roman" w:eastAsia="宋体" w:hAnsi="Times New Roman" w:cs="Times New Roman"/>
        </w:rPr>
      </w:pPr>
    </w:p>
    <w:p w14:paraId="2FF228CF" w14:textId="77777777" w:rsidR="009549C1" w:rsidRDefault="00702C38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如题述中国专利申请有任何进一步来自官方的消息，我们将随即通知贵方。对上述事宜倘有任何疑问，欢迎随时垂询。</w:t>
      </w:r>
    </w:p>
    <w:p w14:paraId="78144877" w14:textId="77777777" w:rsidR="009549C1" w:rsidRDefault="009549C1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D2CF112" w14:textId="77777777" w:rsidR="009549C1" w:rsidRDefault="009549C1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0029127D" w14:textId="77777777" w:rsidR="009549C1" w:rsidRDefault="009549C1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42B6FBCF" w14:textId="77777777" w:rsidR="009549C1" w:rsidRDefault="009549C1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00E70919" w14:textId="77777777" w:rsidR="009549C1" w:rsidRDefault="009549C1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A54BE3A" w14:textId="77777777" w:rsidR="009549C1" w:rsidRDefault="00702C38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谨致问候</w:t>
      </w:r>
    </w:p>
    <w:p w14:paraId="60128F1C" w14:textId="77777777" w:rsidR="009549C1" w:rsidRDefault="00702C3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  <w:r w:rsidRPr="00C073A3">
        <w:rPr>
          <w:highlight w:val="yellow"/>
        </w:rPr>
        <w:t>七星天</w:t>
      </w:r>
    </w:p>
    <w:p w14:paraId="43091AE2" w14:textId="77777777" w:rsidR="009549C1" w:rsidRDefault="009549C1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4F5937A7" w14:textId="77777777" w:rsidR="009549C1" w:rsidRDefault="009549C1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sectPr w:rsidR="009549C1">
      <w:footerReference w:type="default" r:id="rId7"/>
      <w:pgSz w:w="11906" w:h="16838"/>
      <w:pgMar w:top="1440" w:right="1800" w:bottom="1440" w:left="1800" w:header="850" w:footer="637" w:gutter="0"/>
      <w:pgBorders>
        <w:top w:val="nil"/>
        <w:left w:val="nil"/>
        <w:bottom w:val="nil"/>
        <w:right w:val="nil"/>
      </w:pgBorders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8832" w14:textId="77777777" w:rsidR="003332E9" w:rsidRDefault="003332E9">
      <w:r>
        <w:separator/>
      </w:r>
    </w:p>
  </w:endnote>
  <w:endnote w:type="continuationSeparator" w:id="0">
    <w:p w14:paraId="62DA96D0" w14:textId="77777777" w:rsidR="003332E9" w:rsidRDefault="00333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973F" w14:textId="77777777" w:rsidR="00137A11" w:rsidRDefault="00137A11"/>
  <w:tbl>
    <w:tblPr>
      <w:tblStyle w:val="a5"/>
      <w:tblW w:w="8647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8647"/>
    </w:tblGrid>
    <w:tr w:rsidR="00137A11" w14:paraId="5B75E13F" w14:textId="77777777">
      <w:tc>
        <w:tcPr>
          <w:tcW w:w="8647" w:type="dxa"/>
        </w:tcPr>
        <w:p w14:paraId="21470595" w14:textId="77777777" w:rsidR="00137A11" w:rsidRDefault="00137A11">
          <w:pPr>
            <w:jc w:val="center"/>
            <w:rPr>
              <w:rFonts w:ascii="黑体" w:eastAsia="黑体" w:hAnsi="黑体" w:cs="黑体" w:hint="eastAsia"/>
              <w:sz w:val="21"/>
              <w:szCs w:val="21"/>
            </w:rPr>
          </w:pPr>
          <w:bookmarkStart w:id="0" w:name="_Hlk488407514"/>
          <w:r>
            <w:rPr>
              <w:rFonts w:ascii="黑体" w:eastAsia="黑体" w:hAnsi="黑体" w:cs="黑体"/>
              <w:sz w:val="21"/>
              <w:szCs w:val="21"/>
            </w:rPr>
            <w:t>第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PAGE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 w:rsidR="00F70AA3">
            <w:rPr>
              <w:rFonts w:eastAsia="黑体"/>
              <w:b/>
              <w:noProof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proofErr w:type="gramStart"/>
          <w:r>
            <w:rPr>
              <w:rFonts w:ascii="黑体" w:eastAsia="黑体" w:hAnsi="黑体" w:cs="黑体" w:hint="eastAsia"/>
              <w:sz w:val="21"/>
              <w:szCs w:val="21"/>
            </w:rPr>
            <w:t>页</w:t>
          </w:r>
          <w:r>
            <w:rPr>
              <w:rFonts w:ascii="黑体" w:eastAsia="黑体" w:hAnsi="黑体" w:cs="黑体"/>
              <w:sz w:val="21"/>
              <w:szCs w:val="21"/>
              <w:lang w:val="zh-CN"/>
            </w:rPr>
            <w:t xml:space="preserve"> </w:t>
          </w:r>
          <w:r>
            <w:rPr>
              <w:rFonts w:ascii="黑体" w:eastAsia="黑体" w:hAnsi="黑体" w:cs="黑体" w:hint="eastAsia"/>
              <w:sz w:val="21"/>
              <w:szCs w:val="21"/>
              <w:lang w:val="zh-CN"/>
            </w:rPr>
            <w:t>共</w:t>
          </w:r>
          <w:proofErr w:type="gramEnd"/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NUMPAGES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 w:rsidR="00F70AA3">
            <w:rPr>
              <w:rFonts w:eastAsia="黑体"/>
              <w:b/>
              <w:noProof/>
              <w:sz w:val="21"/>
              <w:szCs w:val="21"/>
            </w:rPr>
            <w:t>2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cs="黑体" w:hint="eastAsia"/>
              <w:sz w:val="21"/>
              <w:szCs w:val="21"/>
            </w:rPr>
            <w:t>页</w:t>
          </w:r>
        </w:p>
        <w:p w14:paraId="3CADF9B9" w14:textId="77777777" w:rsidR="00137A11" w:rsidRDefault="00137A11">
          <w:pPr>
            <w:jc w:val="center"/>
            <w:rPr>
              <w:rFonts w:eastAsia="黑体" w:hAnsiTheme="minorHAnsi" w:cs="Calibri"/>
              <w:sz w:val="21"/>
              <w:szCs w:val="21"/>
            </w:rPr>
          </w:pPr>
        </w:p>
        <w:bookmarkEnd w:id="0"/>
        <w:p w14:paraId="79520AD1" w14:textId="5D894442" w:rsidR="00137A11" w:rsidRDefault="00137A11">
          <w:pPr>
            <w:ind w:left="636" w:right="34" w:hangingChars="600" w:hanging="636"/>
            <w:jc w:val="left"/>
            <w:rPr>
              <w:rFonts w:ascii="Arial Unicode MS" w:eastAsia="Arial Unicode MS" w:hAnsi="Arial Unicode MS" w:cs="Arial Unicode MS" w:hint="eastAsia"/>
              <w:sz w:val="16"/>
              <w:szCs w:val="15"/>
            </w:rPr>
          </w:pPr>
        </w:p>
      </w:tc>
    </w:tr>
    <w:tr w:rsidR="00137A11" w14:paraId="76FF3B34" w14:textId="77777777">
      <w:tc>
        <w:tcPr>
          <w:tcW w:w="8647" w:type="dxa"/>
        </w:tcPr>
        <w:p w14:paraId="544F0853" w14:textId="1A61C4ED" w:rsidR="00137A11" w:rsidRDefault="00137A11">
          <w:pPr>
            <w:ind w:right="360"/>
            <w:jc w:val="left"/>
            <w:rPr>
              <w:rFonts w:ascii="Arial Unicode MS" w:eastAsia="Arial Unicode MS" w:hAnsi="Arial Unicode MS" w:cs="Arial Unicode MS" w:hint="eastAsia"/>
              <w:noProof/>
              <w:sz w:val="16"/>
              <w:szCs w:val="15"/>
            </w:rPr>
          </w:pPr>
        </w:p>
      </w:tc>
    </w:tr>
  </w:tbl>
  <w:p w14:paraId="388F3F0A" w14:textId="77777777" w:rsidR="00137A11" w:rsidRDefault="00137A11">
    <w:pPr>
      <w:jc w:val="right"/>
      <w:rPr>
        <w:rFonts w:eastAsia="黑体" w:hAnsiTheme="minorHAnsi" w:cs="Calibr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D6BE" w14:textId="77777777" w:rsidR="003332E9" w:rsidRDefault="003332E9">
      <w:r>
        <w:separator/>
      </w:r>
    </w:p>
  </w:footnote>
  <w:footnote w:type="continuationSeparator" w:id="0">
    <w:p w14:paraId="5CE5F6F6" w14:textId="77777777" w:rsidR="003332E9" w:rsidRDefault="00333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0003"/>
    <w:multiLevelType w:val="hybridMultilevel"/>
    <w:tmpl w:val="00000000"/>
    <w:lvl w:ilvl="0" w:tplc="982424AC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3322E6FA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C0947FD2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11FC5BF4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232E040C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8CE0ED04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6B32CA7E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DBD664A0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E76CB1A8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3CB44EA4">
      <w:start w:val="1"/>
      <w:numFmt w:val="lowerLetter"/>
      <w:lvlText w:val="%1)"/>
      <w:lvlJc w:val="left"/>
      <w:pPr>
        <w:ind w:left="1260" w:hanging="420"/>
      </w:pPr>
    </w:lvl>
    <w:lvl w:ilvl="1" w:tplc="6C2A0A02">
      <w:start w:val="1"/>
      <w:numFmt w:val="lowerLetter"/>
      <w:lvlText w:val="%2)"/>
      <w:lvlJc w:val="left"/>
      <w:pPr>
        <w:ind w:left="1680" w:hanging="420"/>
      </w:pPr>
    </w:lvl>
    <w:lvl w:ilvl="2" w:tplc="431617C8">
      <w:start w:val="1"/>
      <w:numFmt w:val="lowerRoman"/>
      <w:lvlText w:val="%3."/>
      <w:lvlJc w:val="right"/>
      <w:pPr>
        <w:ind w:left="2100" w:hanging="420"/>
      </w:pPr>
    </w:lvl>
    <w:lvl w:ilvl="3" w:tplc="9702C1CE">
      <w:start w:val="1"/>
      <w:numFmt w:val="decimal"/>
      <w:lvlText w:val="%4."/>
      <w:lvlJc w:val="left"/>
      <w:pPr>
        <w:ind w:left="2520" w:hanging="420"/>
      </w:pPr>
    </w:lvl>
    <w:lvl w:ilvl="4" w:tplc="AAD09368">
      <w:start w:val="1"/>
      <w:numFmt w:val="lowerLetter"/>
      <w:lvlText w:val="%5)"/>
      <w:lvlJc w:val="left"/>
      <w:pPr>
        <w:ind w:left="2940" w:hanging="420"/>
      </w:pPr>
    </w:lvl>
    <w:lvl w:ilvl="5" w:tplc="6C628426">
      <w:start w:val="1"/>
      <w:numFmt w:val="lowerRoman"/>
      <w:lvlText w:val="%6."/>
      <w:lvlJc w:val="right"/>
      <w:pPr>
        <w:ind w:left="3360" w:hanging="420"/>
      </w:pPr>
    </w:lvl>
    <w:lvl w:ilvl="6" w:tplc="2E32C028">
      <w:start w:val="1"/>
      <w:numFmt w:val="decimal"/>
      <w:lvlText w:val="%7."/>
      <w:lvlJc w:val="left"/>
      <w:pPr>
        <w:ind w:left="3780" w:hanging="420"/>
      </w:pPr>
    </w:lvl>
    <w:lvl w:ilvl="7" w:tplc="69649268">
      <w:start w:val="1"/>
      <w:numFmt w:val="lowerLetter"/>
      <w:lvlText w:val="%8)"/>
      <w:lvlJc w:val="left"/>
      <w:pPr>
        <w:ind w:left="4200" w:hanging="420"/>
      </w:pPr>
    </w:lvl>
    <w:lvl w:ilvl="8" w:tplc="1230322E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0000005"/>
    <w:multiLevelType w:val="hybridMultilevel"/>
    <w:tmpl w:val="00000000"/>
    <w:lvl w:ilvl="0" w:tplc="0D9C75A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17B4AF0A">
      <w:start w:val="1"/>
      <w:numFmt w:val="lowerLetter"/>
      <w:lvlText w:val="%2."/>
      <w:lvlJc w:val="left"/>
      <w:pPr>
        <w:ind w:left="1800" w:hanging="360"/>
      </w:pPr>
    </w:lvl>
    <w:lvl w:ilvl="2" w:tplc="951CC7B0">
      <w:start w:val="1"/>
      <w:numFmt w:val="lowerRoman"/>
      <w:lvlText w:val="%3."/>
      <w:lvlJc w:val="right"/>
      <w:pPr>
        <w:ind w:left="2520" w:hanging="180"/>
      </w:pPr>
    </w:lvl>
    <w:lvl w:ilvl="3" w:tplc="379E09BE">
      <w:start w:val="1"/>
      <w:numFmt w:val="decimal"/>
      <w:lvlText w:val="%4."/>
      <w:lvlJc w:val="left"/>
      <w:pPr>
        <w:ind w:left="3240" w:hanging="360"/>
      </w:pPr>
    </w:lvl>
    <w:lvl w:ilvl="4" w:tplc="0066AB78">
      <w:start w:val="1"/>
      <w:numFmt w:val="lowerLetter"/>
      <w:lvlText w:val="%5."/>
      <w:lvlJc w:val="left"/>
      <w:pPr>
        <w:ind w:left="3960" w:hanging="360"/>
      </w:pPr>
    </w:lvl>
    <w:lvl w:ilvl="5" w:tplc="902A082E">
      <w:start w:val="1"/>
      <w:numFmt w:val="lowerRoman"/>
      <w:lvlText w:val="%6."/>
      <w:lvlJc w:val="right"/>
      <w:pPr>
        <w:ind w:left="4680" w:hanging="180"/>
      </w:pPr>
    </w:lvl>
    <w:lvl w:ilvl="6" w:tplc="4BAEC4E0">
      <w:start w:val="1"/>
      <w:numFmt w:val="decimal"/>
      <w:lvlText w:val="%7."/>
      <w:lvlJc w:val="left"/>
      <w:pPr>
        <w:ind w:left="5400" w:hanging="360"/>
      </w:pPr>
    </w:lvl>
    <w:lvl w:ilvl="7" w:tplc="531823F0">
      <w:start w:val="1"/>
      <w:numFmt w:val="lowerLetter"/>
      <w:lvlText w:val="%8."/>
      <w:lvlJc w:val="left"/>
      <w:pPr>
        <w:ind w:left="6120" w:hanging="360"/>
      </w:pPr>
    </w:lvl>
    <w:lvl w:ilvl="8" w:tplc="0D8E70EC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00000000"/>
    <w:lvl w:ilvl="0" w:tplc="62FE370E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9E6AB264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4EEC248C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71821516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4C34CDB4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21AE5430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1E46D170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5E36CF1C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F1EC74DE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20B0834C">
      <w:start w:val="1"/>
      <w:numFmt w:val="decimal"/>
      <w:lvlText w:val="%1."/>
      <w:lvlJc w:val="left"/>
      <w:pPr>
        <w:ind w:left="840" w:hanging="420"/>
      </w:pPr>
    </w:lvl>
    <w:lvl w:ilvl="1" w:tplc="73BC6B8E">
      <w:start w:val="1"/>
      <w:numFmt w:val="lowerLetter"/>
      <w:lvlText w:val="%2)"/>
      <w:lvlJc w:val="left"/>
      <w:pPr>
        <w:ind w:left="1260" w:hanging="420"/>
      </w:pPr>
    </w:lvl>
    <w:lvl w:ilvl="2" w:tplc="AE10192C">
      <w:start w:val="1"/>
      <w:numFmt w:val="lowerRoman"/>
      <w:lvlText w:val="%3."/>
      <w:lvlJc w:val="right"/>
      <w:pPr>
        <w:ind w:left="1680" w:hanging="420"/>
      </w:pPr>
    </w:lvl>
    <w:lvl w:ilvl="3" w:tplc="3312A05E">
      <w:start w:val="1"/>
      <w:numFmt w:val="decimal"/>
      <w:lvlText w:val="%4."/>
      <w:lvlJc w:val="left"/>
      <w:pPr>
        <w:ind w:left="2100" w:hanging="420"/>
      </w:pPr>
    </w:lvl>
    <w:lvl w:ilvl="4" w:tplc="E15C21D6">
      <w:start w:val="1"/>
      <w:numFmt w:val="lowerLetter"/>
      <w:lvlText w:val="%5)"/>
      <w:lvlJc w:val="left"/>
      <w:pPr>
        <w:ind w:left="2520" w:hanging="420"/>
      </w:pPr>
    </w:lvl>
    <w:lvl w:ilvl="5" w:tplc="516C0BBC">
      <w:start w:val="1"/>
      <w:numFmt w:val="lowerRoman"/>
      <w:lvlText w:val="%6."/>
      <w:lvlJc w:val="right"/>
      <w:pPr>
        <w:ind w:left="2940" w:hanging="420"/>
      </w:pPr>
    </w:lvl>
    <w:lvl w:ilvl="6" w:tplc="8564ACE6">
      <w:start w:val="1"/>
      <w:numFmt w:val="decimal"/>
      <w:lvlText w:val="%7."/>
      <w:lvlJc w:val="left"/>
      <w:pPr>
        <w:ind w:left="3360" w:hanging="420"/>
      </w:pPr>
    </w:lvl>
    <w:lvl w:ilvl="7" w:tplc="64B03CA4">
      <w:start w:val="1"/>
      <w:numFmt w:val="lowerLetter"/>
      <w:lvlText w:val="%8)"/>
      <w:lvlJc w:val="left"/>
      <w:pPr>
        <w:ind w:left="3780" w:hanging="420"/>
      </w:pPr>
    </w:lvl>
    <w:lvl w:ilvl="8" w:tplc="C650A336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0000008"/>
    <w:multiLevelType w:val="hybridMultilevel"/>
    <w:tmpl w:val="00000000"/>
    <w:lvl w:ilvl="0" w:tplc="E16A44EE">
      <w:start w:val="1"/>
      <w:numFmt w:val="lowerLetter"/>
      <w:lvlText w:val="%1)"/>
      <w:lvlJc w:val="left"/>
      <w:pPr>
        <w:ind w:left="1260" w:hanging="420"/>
      </w:pPr>
    </w:lvl>
    <w:lvl w:ilvl="1" w:tplc="E7DA383A">
      <w:start w:val="1"/>
      <w:numFmt w:val="lowerLetter"/>
      <w:lvlText w:val="%2)"/>
      <w:lvlJc w:val="left"/>
      <w:pPr>
        <w:ind w:left="1680" w:hanging="420"/>
      </w:pPr>
    </w:lvl>
    <w:lvl w:ilvl="2" w:tplc="804AFEB6">
      <w:start w:val="1"/>
      <w:numFmt w:val="lowerRoman"/>
      <w:lvlText w:val="%3."/>
      <w:lvlJc w:val="right"/>
      <w:pPr>
        <w:ind w:left="2100" w:hanging="420"/>
      </w:pPr>
    </w:lvl>
    <w:lvl w:ilvl="3" w:tplc="27BA8CF0">
      <w:start w:val="1"/>
      <w:numFmt w:val="decimal"/>
      <w:lvlText w:val="%4."/>
      <w:lvlJc w:val="left"/>
      <w:pPr>
        <w:ind w:left="2520" w:hanging="420"/>
      </w:pPr>
    </w:lvl>
    <w:lvl w:ilvl="4" w:tplc="45ECBE58">
      <w:start w:val="1"/>
      <w:numFmt w:val="lowerLetter"/>
      <w:lvlText w:val="%5)"/>
      <w:lvlJc w:val="left"/>
      <w:pPr>
        <w:ind w:left="2940" w:hanging="420"/>
      </w:pPr>
    </w:lvl>
    <w:lvl w:ilvl="5" w:tplc="DC66EE6C">
      <w:start w:val="1"/>
      <w:numFmt w:val="lowerRoman"/>
      <w:lvlText w:val="%6."/>
      <w:lvlJc w:val="right"/>
      <w:pPr>
        <w:ind w:left="3360" w:hanging="420"/>
      </w:pPr>
    </w:lvl>
    <w:lvl w:ilvl="6" w:tplc="6EF4FF68">
      <w:start w:val="1"/>
      <w:numFmt w:val="decimal"/>
      <w:lvlText w:val="%7."/>
      <w:lvlJc w:val="left"/>
      <w:pPr>
        <w:ind w:left="3780" w:hanging="420"/>
      </w:pPr>
    </w:lvl>
    <w:lvl w:ilvl="7" w:tplc="EFE843B4">
      <w:start w:val="1"/>
      <w:numFmt w:val="lowerLetter"/>
      <w:lvlText w:val="%8)"/>
      <w:lvlJc w:val="left"/>
      <w:pPr>
        <w:ind w:left="4200" w:hanging="420"/>
      </w:pPr>
    </w:lvl>
    <w:lvl w:ilvl="8" w:tplc="ADE23C10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00000009"/>
    <w:multiLevelType w:val="multilevel"/>
    <w:tmpl w:val="00000000"/>
    <w:lvl w:ilvl="0">
      <w:start w:val="3"/>
      <w:numFmt w:val="decimal"/>
      <w:lvlText w:val="%1."/>
      <w:lvlJc w:val="left"/>
      <w:pPr>
        <w:ind w:left="600" w:hanging="600"/>
      </w:pPr>
      <w:rPr>
        <w:rFonts w:ascii="宋体" w:eastAsia="宋体" w:hAnsiTheme="minorEastAsia" w:cs="宋体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="Calibri" w:eastAsiaTheme="minorEastAsia" w:hAnsiTheme="minorHAnsi" w:cs="Calibr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="宋体" w:eastAsia="宋体" w:hAnsiTheme="minorEastAsia" w:cs="宋体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="宋体" w:eastAsia="宋体" w:hAnsiTheme="minorEastAsia" w:cs="宋体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="宋体" w:eastAsia="宋体" w:hAnsiTheme="minorEastAsia" w:cs="宋体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="宋体" w:eastAsia="宋体" w:hAnsiTheme="minorEastAsia" w:cs="宋体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="宋体" w:eastAsia="宋体" w:hAnsiTheme="minorEastAsia" w:cs="宋体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="宋体" w:eastAsia="宋体" w:hAnsiTheme="minorEastAsia" w:cs="宋体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="宋体" w:eastAsia="宋体" w:hAnsiTheme="minorEastAsia" w:cs="宋体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CB5ABDFE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41EECA26">
      <w:start w:val="1"/>
      <w:numFmt w:val="lowerLetter"/>
      <w:lvlText w:val="%2."/>
      <w:lvlJc w:val="left"/>
      <w:pPr>
        <w:ind w:left="1440" w:hanging="360"/>
      </w:pPr>
    </w:lvl>
    <w:lvl w:ilvl="2" w:tplc="AD7029A0">
      <w:start w:val="1"/>
      <w:numFmt w:val="lowerRoman"/>
      <w:lvlText w:val="%3."/>
      <w:lvlJc w:val="right"/>
      <w:pPr>
        <w:ind w:left="2160" w:hanging="180"/>
      </w:pPr>
    </w:lvl>
    <w:lvl w:ilvl="3" w:tplc="2F6EF2E4">
      <w:start w:val="1"/>
      <w:numFmt w:val="decimal"/>
      <w:lvlText w:val="%4."/>
      <w:lvlJc w:val="left"/>
      <w:pPr>
        <w:ind w:left="2880" w:hanging="360"/>
      </w:pPr>
    </w:lvl>
    <w:lvl w:ilvl="4" w:tplc="9ED26D8A">
      <w:start w:val="1"/>
      <w:numFmt w:val="lowerLetter"/>
      <w:lvlText w:val="%5."/>
      <w:lvlJc w:val="left"/>
      <w:pPr>
        <w:ind w:left="3600" w:hanging="360"/>
      </w:pPr>
    </w:lvl>
    <w:lvl w:ilvl="5" w:tplc="D326E31A">
      <w:start w:val="1"/>
      <w:numFmt w:val="lowerRoman"/>
      <w:lvlText w:val="%6."/>
      <w:lvlJc w:val="right"/>
      <w:pPr>
        <w:ind w:left="4320" w:hanging="180"/>
      </w:pPr>
    </w:lvl>
    <w:lvl w:ilvl="6" w:tplc="F80EEF90">
      <w:start w:val="1"/>
      <w:numFmt w:val="decimal"/>
      <w:lvlText w:val="%7."/>
      <w:lvlJc w:val="left"/>
      <w:pPr>
        <w:ind w:left="5040" w:hanging="360"/>
      </w:pPr>
    </w:lvl>
    <w:lvl w:ilvl="7" w:tplc="28884696">
      <w:start w:val="1"/>
      <w:numFmt w:val="lowerLetter"/>
      <w:lvlText w:val="%8."/>
      <w:lvlJc w:val="left"/>
      <w:pPr>
        <w:ind w:left="5760" w:hanging="360"/>
      </w:pPr>
    </w:lvl>
    <w:lvl w:ilvl="8" w:tplc="4000974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00000000"/>
    <w:lvl w:ilvl="0" w:tplc="9C1EA97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AEF0AED8">
      <w:start w:val="1"/>
      <w:numFmt w:val="lowerLetter"/>
      <w:lvlText w:val="%2."/>
      <w:lvlJc w:val="left"/>
      <w:pPr>
        <w:ind w:left="1440" w:hanging="360"/>
      </w:pPr>
    </w:lvl>
    <w:lvl w:ilvl="2" w:tplc="192E68DE">
      <w:start w:val="1"/>
      <w:numFmt w:val="lowerRoman"/>
      <w:lvlText w:val="%3."/>
      <w:lvlJc w:val="right"/>
      <w:pPr>
        <w:ind w:left="2160" w:hanging="180"/>
      </w:pPr>
    </w:lvl>
    <w:lvl w:ilvl="3" w:tplc="8EA82FB6">
      <w:start w:val="1"/>
      <w:numFmt w:val="decimal"/>
      <w:lvlText w:val="%4."/>
      <w:lvlJc w:val="left"/>
      <w:pPr>
        <w:ind w:left="2880" w:hanging="360"/>
      </w:pPr>
    </w:lvl>
    <w:lvl w:ilvl="4" w:tplc="DB200BA0">
      <w:start w:val="1"/>
      <w:numFmt w:val="lowerLetter"/>
      <w:lvlText w:val="%5."/>
      <w:lvlJc w:val="left"/>
      <w:pPr>
        <w:ind w:left="3600" w:hanging="360"/>
      </w:pPr>
    </w:lvl>
    <w:lvl w:ilvl="5" w:tplc="3EC6AB9E">
      <w:start w:val="1"/>
      <w:numFmt w:val="lowerRoman"/>
      <w:lvlText w:val="%6."/>
      <w:lvlJc w:val="right"/>
      <w:pPr>
        <w:ind w:left="4320" w:hanging="180"/>
      </w:pPr>
    </w:lvl>
    <w:lvl w:ilvl="6" w:tplc="57CA3B98">
      <w:start w:val="1"/>
      <w:numFmt w:val="decimal"/>
      <w:lvlText w:val="%7."/>
      <w:lvlJc w:val="left"/>
      <w:pPr>
        <w:ind w:left="5040" w:hanging="360"/>
      </w:pPr>
    </w:lvl>
    <w:lvl w:ilvl="7" w:tplc="995CF42C">
      <w:start w:val="1"/>
      <w:numFmt w:val="lowerLetter"/>
      <w:lvlText w:val="%8."/>
      <w:lvlJc w:val="left"/>
      <w:pPr>
        <w:ind w:left="5760" w:hanging="360"/>
      </w:pPr>
    </w:lvl>
    <w:lvl w:ilvl="8" w:tplc="D980C3B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0000000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4F304ECC">
      <w:start w:val="1"/>
      <w:numFmt w:val="decimal"/>
      <w:lvlText w:val="%1."/>
      <w:lvlJc w:val="left"/>
      <w:pPr>
        <w:ind w:left="840" w:hanging="420"/>
      </w:pPr>
    </w:lvl>
    <w:lvl w:ilvl="1" w:tplc="670EED50">
      <w:start w:val="1"/>
      <w:numFmt w:val="lowerLetter"/>
      <w:lvlText w:val="%2)"/>
      <w:lvlJc w:val="left"/>
      <w:pPr>
        <w:ind w:left="1260" w:hanging="420"/>
      </w:pPr>
    </w:lvl>
    <w:lvl w:ilvl="2" w:tplc="AE8A6F80">
      <w:start w:val="1"/>
      <w:numFmt w:val="lowerRoman"/>
      <w:lvlText w:val="%3."/>
      <w:lvlJc w:val="right"/>
      <w:pPr>
        <w:ind w:left="1680" w:hanging="420"/>
      </w:pPr>
    </w:lvl>
    <w:lvl w:ilvl="3" w:tplc="EE386676">
      <w:start w:val="1"/>
      <w:numFmt w:val="decimal"/>
      <w:lvlText w:val="%4."/>
      <w:lvlJc w:val="left"/>
      <w:pPr>
        <w:ind w:left="2100" w:hanging="420"/>
      </w:pPr>
    </w:lvl>
    <w:lvl w:ilvl="4" w:tplc="48DC7A46">
      <w:start w:val="1"/>
      <w:numFmt w:val="lowerLetter"/>
      <w:lvlText w:val="%5)"/>
      <w:lvlJc w:val="left"/>
      <w:pPr>
        <w:ind w:left="2520" w:hanging="420"/>
      </w:pPr>
    </w:lvl>
    <w:lvl w:ilvl="5" w:tplc="3B9AFE54">
      <w:start w:val="1"/>
      <w:numFmt w:val="lowerRoman"/>
      <w:lvlText w:val="%6."/>
      <w:lvlJc w:val="right"/>
      <w:pPr>
        <w:ind w:left="2940" w:hanging="420"/>
      </w:pPr>
    </w:lvl>
    <w:lvl w:ilvl="6" w:tplc="945065EC">
      <w:start w:val="1"/>
      <w:numFmt w:val="decimal"/>
      <w:lvlText w:val="%7."/>
      <w:lvlJc w:val="left"/>
      <w:pPr>
        <w:ind w:left="3360" w:hanging="420"/>
      </w:pPr>
    </w:lvl>
    <w:lvl w:ilvl="7" w:tplc="87D45FE2">
      <w:start w:val="1"/>
      <w:numFmt w:val="lowerLetter"/>
      <w:lvlText w:val="%8)"/>
      <w:lvlJc w:val="left"/>
      <w:pPr>
        <w:ind w:left="3780" w:hanging="420"/>
      </w:pPr>
    </w:lvl>
    <w:lvl w:ilvl="8" w:tplc="FB9672C4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0000000E"/>
    <w:multiLevelType w:val="hybridMultilevel"/>
    <w:tmpl w:val="00000000"/>
    <w:lvl w:ilvl="0" w:tplc="7DF80C2A">
      <w:start w:val="1"/>
      <w:numFmt w:val="decimal"/>
      <w:lvlText w:val="%1."/>
      <w:lvlJc w:val="left"/>
      <w:pPr>
        <w:ind w:left="840" w:hanging="420"/>
      </w:pPr>
    </w:lvl>
    <w:lvl w:ilvl="1" w:tplc="F34C67EA">
      <w:start w:val="1"/>
      <w:numFmt w:val="lowerLetter"/>
      <w:lvlText w:val="%2)"/>
      <w:lvlJc w:val="left"/>
      <w:pPr>
        <w:ind w:left="1260" w:hanging="420"/>
      </w:pPr>
    </w:lvl>
    <w:lvl w:ilvl="2" w:tplc="FD0429F8">
      <w:start w:val="1"/>
      <w:numFmt w:val="lowerRoman"/>
      <w:lvlText w:val="%3."/>
      <w:lvlJc w:val="right"/>
      <w:pPr>
        <w:ind w:left="1680" w:hanging="420"/>
      </w:pPr>
    </w:lvl>
    <w:lvl w:ilvl="3" w:tplc="7C4E5064">
      <w:start w:val="1"/>
      <w:numFmt w:val="decimal"/>
      <w:lvlText w:val="%4."/>
      <w:lvlJc w:val="left"/>
      <w:pPr>
        <w:ind w:left="2100" w:hanging="420"/>
      </w:pPr>
    </w:lvl>
    <w:lvl w:ilvl="4" w:tplc="5B9E33D4">
      <w:start w:val="1"/>
      <w:numFmt w:val="lowerLetter"/>
      <w:lvlText w:val="%5)"/>
      <w:lvlJc w:val="left"/>
      <w:pPr>
        <w:ind w:left="2520" w:hanging="420"/>
      </w:pPr>
    </w:lvl>
    <w:lvl w:ilvl="5" w:tplc="97EEF31E">
      <w:start w:val="1"/>
      <w:numFmt w:val="lowerRoman"/>
      <w:lvlText w:val="%6."/>
      <w:lvlJc w:val="right"/>
      <w:pPr>
        <w:ind w:left="2940" w:hanging="420"/>
      </w:pPr>
    </w:lvl>
    <w:lvl w:ilvl="6" w:tplc="8C8A07DC">
      <w:start w:val="1"/>
      <w:numFmt w:val="decimal"/>
      <w:lvlText w:val="%7."/>
      <w:lvlJc w:val="left"/>
      <w:pPr>
        <w:ind w:left="3360" w:hanging="420"/>
      </w:pPr>
    </w:lvl>
    <w:lvl w:ilvl="7" w:tplc="E80234C2">
      <w:start w:val="1"/>
      <w:numFmt w:val="lowerLetter"/>
      <w:lvlText w:val="%8)"/>
      <w:lvlJc w:val="left"/>
      <w:pPr>
        <w:ind w:left="3780" w:hanging="420"/>
      </w:pPr>
    </w:lvl>
    <w:lvl w:ilvl="8" w:tplc="50900350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0000000F"/>
    <w:multiLevelType w:val="hybridMultilevel"/>
    <w:tmpl w:val="00000000"/>
    <w:lvl w:ilvl="0" w:tplc="EBC0AA5E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4E64AE02">
      <w:start w:val="1"/>
      <w:numFmt w:val="lowerLetter"/>
      <w:lvlText w:val="%2."/>
      <w:lvlJc w:val="left"/>
      <w:pPr>
        <w:ind w:left="1920" w:hanging="360"/>
      </w:pPr>
    </w:lvl>
    <w:lvl w:ilvl="2" w:tplc="201418B2">
      <w:start w:val="1"/>
      <w:numFmt w:val="lowerRoman"/>
      <w:lvlText w:val="%3."/>
      <w:lvlJc w:val="right"/>
      <w:pPr>
        <w:ind w:left="2640" w:hanging="180"/>
      </w:pPr>
    </w:lvl>
    <w:lvl w:ilvl="3" w:tplc="EEB2C9B2">
      <w:start w:val="1"/>
      <w:numFmt w:val="decimal"/>
      <w:lvlText w:val="%4."/>
      <w:lvlJc w:val="left"/>
      <w:pPr>
        <w:ind w:left="3360" w:hanging="360"/>
      </w:pPr>
    </w:lvl>
    <w:lvl w:ilvl="4" w:tplc="44303A00">
      <w:start w:val="1"/>
      <w:numFmt w:val="lowerLetter"/>
      <w:lvlText w:val="%5."/>
      <w:lvlJc w:val="left"/>
      <w:pPr>
        <w:ind w:left="4080" w:hanging="360"/>
      </w:pPr>
    </w:lvl>
    <w:lvl w:ilvl="5" w:tplc="67047E92">
      <w:start w:val="1"/>
      <w:numFmt w:val="lowerRoman"/>
      <w:lvlText w:val="%6."/>
      <w:lvlJc w:val="right"/>
      <w:pPr>
        <w:ind w:left="4800" w:hanging="180"/>
      </w:pPr>
    </w:lvl>
    <w:lvl w:ilvl="6" w:tplc="2F2C1136">
      <w:start w:val="1"/>
      <w:numFmt w:val="decimal"/>
      <w:lvlText w:val="%7."/>
      <w:lvlJc w:val="left"/>
      <w:pPr>
        <w:ind w:left="5520" w:hanging="360"/>
      </w:pPr>
    </w:lvl>
    <w:lvl w:ilvl="7" w:tplc="80CE05B0">
      <w:start w:val="1"/>
      <w:numFmt w:val="lowerLetter"/>
      <w:lvlText w:val="%8."/>
      <w:lvlJc w:val="left"/>
      <w:pPr>
        <w:ind w:left="6240" w:hanging="360"/>
      </w:pPr>
    </w:lvl>
    <w:lvl w:ilvl="8" w:tplc="A2926AAC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00000010"/>
    <w:multiLevelType w:val="hybridMultilevel"/>
    <w:tmpl w:val="00000000"/>
    <w:lvl w:ilvl="0" w:tplc="E82C945A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BF0CE7FC">
      <w:start w:val="1"/>
      <w:numFmt w:val="lowerLetter"/>
      <w:lvlText w:val="%2."/>
      <w:lvlJc w:val="left"/>
      <w:pPr>
        <w:ind w:left="1860" w:hanging="360"/>
      </w:pPr>
    </w:lvl>
    <w:lvl w:ilvl="2" w:tplc="51BCE8B8">
      <w:start w:val="1"/>
      <w:numFmt w:val="lowerRoman"/>
      <w:lvlText w:val="%3."/>
      <w:lvlJc w:val="right"/>
      <w:pPr>
        <w:ind w:left="2580" w:hanging="180"/>
      </w:pPr>
    </w:lvl>
    <w:lvl w:ilvl="3" w:tplc="81C861F6">
      <w:start w:val="1"/>
      <w:numFmt w:val="decimal"/>
      <w:lvlText w:val="%4."/>
      <w:lvlJc w:val="left"/>
      <w:pPr>
        <w:ind w:left="3300" w:hanging="360"/>
      </w:pPr>
    </w:lvl>
    <w:lvl w:ilvl="4" w:tplc="89EA6744">
      <w:start w:val="1"/>
      <w:numFmt w:val="lowerLetter"/>
      <w:lvlText w:val="%5."/>
      <w:lvlJc w:val="left"/>
      <w:pPr>
        <w:ind w:left="4020" w:hanging="360"/>
      </w:pPr>
    </w:lvl>
    <w:lvl w:ilvl="5" w:tplc="F3D6E9AA">
      <w:start w:val="1"/>
      <w:numFmt w:val="lowerRoman"/>
      <w:lvlText w:val="%6."/>
      <w:lvlJc w:val="right"/>
      <w:pPr>
        <w:ind w:left="4740" w:hanging="180"/>
      </w:pPr>
    </w:lvl>
    <w:lvl w:ilvl="6" w:tplc="A246E7C0">
      <w:start w:val="1"/>
      <w:numFmt w:val="decimal"/>
      <w:lvlText w:val="%7."/>
      <w:lvlJc w:val="left"/>
      <w:pPr>
        <w:ind w:left="5460" w:hanging="360"/>
      </w:pPr>
    </w:lvl>
    <w:lvl w:ilvl="7" w:tplc="429A7DF6">
      <w:start w:val="1"/>
      <w:numFmt w:val="lowerLetter"/>
      <w:lvlText w:val="%8."/>
      <w:lvlJc w:val="left"/>
      <w:pPr>
        <w:ind w:left="6180" w:hanging="360"/>
      </w:pPr>
    </w:lvl>
    <w:lvl w:ilvl="8" w:tplc="BD6A02B6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00000011"/>
    <w:multiLevelType w:val="hybridMultilevel"/>
    <w:tmpl w:val="00000000"/>
    <w:lvl w:ilvl="0" w:tplc="022A747A">
      <w:start w:val="1"/>
      <w:numFmt w:val="decimal"/>
      <w:lvlText w:val="%1."/>
      <w:lvlJc w:val="left"/>
      <w:pPr>
        <w:ind w:left="840" w:hanging="420"/>
      </w:pPr>
    </w:lvl>
    <w:lvl w:ilvl="1" w:tplc="10420086">
      <w:start w:val="1"/>
      <w:numFmt w:val="lowerLetter"/>
      <w:lvlText w:val="%2)"/>
      <w:lvlJc w:val="left"/>
      <w:pPr>
        <w:ind w:left="1260" w:hanging="420"/>
      </w:pPr>
    </w:lvl>
    <w:lvl w:ilvl="2" w:tplc="91F01BB2">
      <w:start w:val="1"/>
      <w:numFmt w:val="lowerRoman"/>
      <w:lvlText w:val="%3."/>
      <w:lvlJc w:val="right"/>
      <w:pPr>
        <w:ind w:left="1680" w:hanging="420"/>
      </w:pPr>
    </w:lvl>
    <w:lvl w:ilvl="3" w:tplc="DA20885E">
      <w:start w:val="1"/>
      <w:numFmt w:val="decimal"/>
      <w:lvlText w:val="%4."/>
      <w:lvlJc w:val="left"/>
      <w:pPr>
        <w:ind w:left="2100" w:hanging="420"/>
      </w:pPr>
    </w:lvl>
    <w:lvl w:ilvl="4" w:tplc="EB407E46">
      <w:start w:val="1"/>
      <w:numFmt w:val="lowerLetter"/>
      <w:lvlText w:val="%5)"/>
      <w:lvlJc w:val="left"/>
      <w:pPr>
        <w:ind w:left="2520" w:hanging="420"/>
      </w:pPr>
    </w:lvl>
    <w:lvl w:ilvl="5" w:tplc="B40E0A42">
      <w:start w:val="1"/>
      <w:numFmt w:val="lowerRoman"/>
      <w:lvlText w:val="%6."/>
      <w:lvlJc w:val="right"/>
      <w:pPr>
        <w:ind w:left="2940" w:hanging="420"/>
      </w:pPr>
    </w:lvl>
    <w:lvl w:ilvl="6" w:tplc="F38E2646">
      <w:start w:val="1"/>
      <w:numFmt w:val="decimal"/>
      <w:lvlText w:val="%7."/>
      <w:lvlJc w:val="left"/>
      <w:pPr>
        <w:ind w:left="3360" w:hanging="420"/>
      </w:pPr>
    </w:lvl>
    <w:lvl w:ilvl="7" w:tplc="9E48D43A">
      <w:start w:val="1"/>
      <w:numFmt w:val="lowerLetter"/>
      <w:lvlText w:val="%8)"/>
      <w:lvlJc w:val="left"/>
      <w:pPr>
        <w:ind w:left="3780" w:hanging="420"/>
      </w:pPr>
    </w:lvl>
    <w:lvl w:ilvl="8" w:tplc="5C6CFDD6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00000012"/>
    <w:multiLevelType w:val="multilevel"/>
    <w:tmpl w:val="00000000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00000013"/>
    <w:multiLevelType w:val="hybridMultilevel"/>
    <w:tmpl w:val="00000000"/>
    <w:lvl w:ilvl="0" w:tplc="8F820BEA">
      <w:start w:val="1"/>
      <w:numFmt w:val="lowerRoman"/>
      <w:lvlText w:val="%1."/>
      <w:lvlJc w:val="right"/>
      <w:pPr>
        <w:ind w:left="420" w:hanging="420"/>
      </w:pPr>
    </w:lvl>
    <w:lvl w:ilvl="1" w:tplc="6276A590">
      <w:start w:val="1"/>
      <w:numFmt w:val="lowerLetter"/>
      <w:lvlText w:val="%2)"/>
      <w:lvlJc w:val="left"/>
      <w:pPr>
        <w:ind w:left="840" w:hanging="420"/>
      </w:pPr>
    </w:lvl>
    <w:lvl w:ilvl="2" w:tplc="19FADA5E">
      <w:start w:val="1"/>
      <w:numFmt w:val="lowerRoman"/>
      <w:lvlText w:val="%3."/>
      <w:lvlJc w:val="right"/>
      <w:pPr>
        <w:ind w:left="1260" w:hanging="420"/>
      </w:pPr>
    </w:lvl>
    <w:lvl w:ilvl="3" w:tplc="F09898D0">
      <w:start w:val="1"/>
      <w:numFmt w:val="decimal"/>
      <w:lvlText w:val="%4."/>
      <w:lvlJc w:val="left"/>
      <w:pPr>
        <w:ind w:left="1680" w:hanging="420"/>
      </w:pPr>
    </w:lvl>
    <w:lvl w:ilvl="4" w:tplc="F21A5E14">
      <w:start w:val="1"/>
      <w:numFmt w:val="lowerLetter"/>
      <w:lvlText w:val="%5)"/>
      <w:lvlJc w:val="left"/>
      <w:pPr>
        <w:ind w:left="2100" w:hanging="420"/>
      </w:pPr>
    </w:lvl>
    <w:lvl w:ilvl="5" w:tplc="C34237D8">
      <w:start w:val="1"/>
      <w:numFmt w:val="lowerRoman"/>
      <w:lvlText w:val="%6."/>
      <w:lvlJc w:val="right"/>
      <w:pPr>
        <w:ind w:left="2520" w:hanging="420"/>
      </w:pPr>
    </w:lvl>
    <w:lvl w:ilvl="6" w:tplc="A19C74EC">
      <w:start w:val="1"/>
      <w:numFmt w:val="decimal"/>
      <w:lvlText w:val="%7."/>
      <w:lvlJc w:val="left"/>
      <w:pPr>
        <w:ind w:left="2940" w:hanging="420"/>
      </w:pPr>
    </w:lvl>
    <w:lvl w:ilvl="7" w:tplc="1FBA7748">
      <w:start w:val="1"/>
      <w:numFmt w:val="lowerLetter"/>
      <w:lvlText w:val="%8)"/>
      <w:lvlJc w:val="left"/>
      <w:pPr>
        <w:ind w:left="3360" w:hanging="420"/>
      </w:pPr>
    </w:lvl>
    <w:lvl w:ilvl="8" w:tplc="6C3EF144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00000014"/>
    <w:multiLevelType w:val="hybridMultilevel"/>
    <w:tmpl w:val="00000000"/>
    <w:lvl w:ilvl="0" w:tplc="AA1EE8B0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6B62248C">
      <w:start w:val="1"/>
      <w:numFmt w:val="lowerLetter"/>
      <w:lvlText w:val="%2."/>
      <w:lvlJc w:val="left"/>
      <w:pPr>
        <w:ind w:left="1440" w:hanging="360"/>
      </w:pPr>
    </w:lvl>
    <w:lvl w:ilvl="2" w:tplc="8818643E">
      <w:start w:val="1"/>
      <w:numFmt w:val="lowerRoman"/>
      <w:lvlText w:val="%3."/>
      <w:lvlJc w:val="right"/>
      <w:pPr>
        <w:ind w:left="2160" w:hanging="180"/>
      </w:pPr>
    </w:lvl>
    <w:lvl w:ilvl="3" w:tplc="0D442B76">
      <w:start w:val="1"/>
      <w:numFmt w:val="decimal"/>
      <w:lvlText w:val="%4."/>
      <w:lvlJc w:val="left"/>
      <w:pPr>
        <w:ind w:left="2880" w:hanging="360"/>
      </w:pPr>
    </w:lvl>
    <w:lvl w:ilvl="4" w:tplc="97E01404">
      <w:start w:val="1"/>
      <w:numFmt w:val="lowerLetter"/>
      <w:lvlText w:val="%5."/>
      <w:lvlJc w:val="left"/>
      <w:pPr>
        <w:ind w:left="3600" w:hanging="360"/>
      </w:pPr>
    </w:lvl>
    <w:lvl w:ilvl="5" w:tplc="2E3AB9C6">
      <w:start w:val="1"/>
      <w:numFmt w:val="lowerRoman"/>
      <w:lvlText w:val="%6."/>
      <w:lvlJc w:val="right"/>
      <w:pPr>
        <w:ind w:left="4320" w:hanging="180"/>
      </w:pPr>
    </w:lvl>
    <w:lvl w:ilvl="6" w:tplc="7A7C4406">
      <w:start w:val="1"/>
      <w:numFmt w:val="decimal"/>
      <w:lvlText w:val="%7."/>
      <w:lvlJc w:val="left"/>
      <w:pPr>
        <w:ind w:left="5040" w:hanging="360"/>
      </w:pPr>
    </w:lvl>
    <w:lvl w:ilvl="7" w:tplc="F242544E">
      <w:start w:val="1"/>
      <w:numFmt w:val="lowerLetter"/>
      <w:lvlText w:val="%8."/>
      <w:lvlJc w:val="left"/>
      <w:pPr>
        <w:ind w:left="5760" w:hanging="360"/>
      </w:pPr>
    </w:lvl>
    <w:lvl w:ilvl="8" w:tplc="AA10CC1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00000000"/>
    <w:lvl w:ilvl="0" w:tplc="E70C3FB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B4BE7670">
      <w:start w:val="1"/>
      <w:numFmt w:val="lowerLetter"/>
      <w:lvlText w:val="%2)"/>
      <w:lvlJc w:val="left"/>
      <w:pPr>
        <w:ind w:left="1266" w:hanging="420"/>
      </w:pPr>
    </w:lvl>
    <w:lvl w:ilvl="2" w:tplc="423ECF3E">
      <w:start w:val="1"/>
      <w:numFmt w:val="lowerRoman"/>
      <w:lvlText w:val="%3."/>
      <w:lvlJc w:val="right"/>
      <w:pPr>
        <w:ind w:left="1686" w:hanging="420"/>
      </w:pPr>
    </w:lvl>
    <w:lvl w:ilvl="3" w:tplc="34D2D1C6">
      <w:start w:val="1"/>
      <w:numFmt w:val="decimal"/>
      <w:lvlText w:val="%4."/>
      <w:lvlJc w:val="left"/>
      <w:pPr>
        <w:ind w:left="2106" w:hanging="420"/>
      </w:pPr>
    </w:lvl>
    <w:lvl w:ilvl="4" w:tplc="1444B8A4">
      <w:start w:val="1"/>
      <w:numFmt w:val="lowerLetter"/>
      <w:lvlText w:val="%5)"/>
      <w:lvlJc w:val="left"/>
      <w:pPr>
        <w:ind w:left="2526" w:hanging="420"/>
      </w:pPr>
    </w:lvl>
    <w:lvl w:ilvl="5" w:tplc="DD98B1E4">
      <w:start w:val="1"/>
      <w:numFmt w:val="lowerRoman"/>
      <w:lvlText w:val="%6."/>
      <w:lvlJc w:val="right"/>
      <w:pPr>
        <w:ind w:left="2946" w:hanging="420"/>
      </w:pPr>
    </w:lvl>
    <w:lvl w:ilvl="6" w:tplc="23AE1BF0">
      <w:start w:val="1"/>
      <w:numFmt w:val="decimal"/>
      <w:lvlText w:val="%7."/>
      <w:lvlJc w:val="left"/>
      <w:pPr>
        <w:ind w:left="3366" w:hanging="420"/>
      </w:pPr>
    </w:lvl>
    <w:lvl w:ilvl="7" w:tplc="128A7746">
      <w:start w:val="1"/>
      <w:numFmt w:val="lowerLetter"/>
      <w:lvlText w:val="%8)"/>
      <w:lvlJc w:val="left"/>
      <w:pPr>
        <w:ind w:left="3786" w:hanging="420"/>
      </w:pPr>
    </w:lvl>
    <w:lvl w:ilvl="8" w:tplc="3D2649E2">
      <w:start w:val="1"/>
      <w:numFmt w:val="lowerRoman"/>
      <w:lvlText w:val="%9."/>
      <w:lvlJc w:val="right"/>
      <w:pPr>
        <w:ind w:left="4206" w:hanging="420"/>
      </w:pPr>
    </w:lvl>
  </w:abstractNum>
  <w:abstractNum w:abstractNumId="21" w15:restartNumberingAfterBreak="0">
    <w:nsid w:val="00000016"/>
    <w:multiLevelType w:val="hybridMultilevel"/>
    <w:tmpl w:val="00000000"/>
    <w:lvl w:ilvl="0" w:tplc="EDA475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7918FFA8">
      <w:start w:val="1"/>
      <w:numFmt w:val="lowerLetter"/>
      <w:lvlText w:val="%2."/>
      <w:lvlJc w:val="left"/>
      <w:pPr>
        <w:ind w:left="1500" w:hanging="360"/>
      </w:pPr>
    </w:lvl>
    <w:lvl w:ilvl="2" w:tplc="9F68E676">
      <w:start w:val="1"/>
      <w:numFmt w:val="lowerRoman"/>
      <w:lvlText w:val="%3."/>
      <w:lvlJc w:val="right"/>
      <w:pPr>
        <w:ind w:left="2220" w:hanging="180"/>
      </w:pPr>
    </w:lvl>
    <w:lvl w:ilvl="3" w:tplc="0032B670">
      <w:start w:val="1"/>
      <w:numFmt w:val="decimal"/>
      <w:lvlText w:val="%4."/>
      <w:lvlJc w:val="left"/>
      <w:pPr>
        <w:ind w:left="2940" w:hanging="360"/>
      </w:pPr>
    </w:lvl>
    <w:lvl w:ilvl="4" w:tplc="860E439E">
      <w:start w:val="1"/>
      <w:numFmt w:val="lowerLetter"/>
      <w:lvlText w:val="%5."/>
      <w:lvlJc w:val="left"/>
      <w:pPr>
        <w:ind w:left="3660" w:hanging="360"/>
      </w:pPr>
    </w:lvl>
    <w:lvl w:ilvl="5" w:tplc="9266EBF0">
      <w:start w:val="1"/>
      <w:numFmt w:val="lowerRoman"/>
      <w:lvlText w:val="%6."/>
      <w:lvlJc w:val="right"/>
      <w:pPr>
        <w:ind w:left="4380" w:hanging="180"/>
      </w:pPr>
    </w:lvl>
    <w:lvl w:ilvl="6" w:tplc="F344FF3C">
      <w:start w:val="1"/>
      <w:numFmt w:val="decimal"/>
      <w:lvlText w:val="%7."/>
      <w:lvlJc w:val="left"/>
      <w:pPr>
        <w:ind w:left="5100" w:hanging="360"/>
      </w:pPr>
    </w:lvl>
    <w:lvl w:ilvl="7" w:tplc="3B881D88">
      <w:start w:val="1"/>
      <w:numFmt w:val="lowerLetter"/>
      <w:lvlText w:val="%8."/>
      <w:lvlJc w:val="left"/>
      <w:pPr>
        <w:ind w:left="5820" w:hanging="360"/>
      </w:pPr>
    </w:lvl>
    <w:lvl w:ilvl="8" w:tplc="71043FCA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00000017"/>
    <w:multiLevelType w:val="hybridMultilevel"/>
    <w:tmpl w:val="00000000"/>
    <w:lvl w:ilvl="0" w:tplc="3D28AF14">
      <w:start w:val="1"/>
      <w:numFmt w:val="decimal"/>
      <w:lvlText w:val="%1)"/>
      <w:lvlJc w:val="left"/>
      <w:pPr>
        <w:ind w:left="780" w:hanging="420"/>
      </w:pPr>
    </w:lvl>
    <w:lvl w:ilvl="1" w:tplc="345631BA">
      <w:start w:val="1"/>
      <w:numFmt w:val="lowerLetter"/>
      <w:lvlText w:val="%2)"/>
      <w:lvlJc w:val="left"/>
      <w:pPr>
        <w:ind w:left="1200" w:hanging="420"/>
      </w:pPr>
    </w:lvl>
    <w:lvl w:ilvl="2" w:tplc="205EF9C6">
      <w:start w:val="1"/>
      <w:numFmt w:val="lowerRoman"/>
      <w:lvlText w:val="%3."/>
      <w:lvlJc w:val="right"/>
      <w:pPr>
        <w:ind w:left="1620" w:hanging="420"/>
      </w:pPr>
    </w:lvl>
    <w:lvl w:ilvl="3" w:tplc="C9FE8AF4">
      <w:start w:val="1"/>
      <w:numFmt w:val="decimal"/>
      <w:lvlText w:val="%4."/>
      <w:lvlJc w:val="left"/>
      <w:pPr>
        <w:ind w:left="2040" w:hanging="420"/>
      </w:pPr>
    </w:lvl>
    <w:lvl w:ilvl="4" w:tplc="4B7A1CB0">
      <w:start w:val="1"/>
      <w:numFmt w:val="lowerLetter"/>
      <w:lvlText w:val="%5)"/>
      <w:lvlJc w:val="left"/>
      <w:pPr>
        <w:ind w:left="2460" w:hanging="420"/>
      </w:pPr>
    </w:lvl>
    <w:lvl w:ilvl="5" w:tplc="0C243CEA">
      <w:start w:val="1"/>
      <w:numFmt w:val="lowerRoman"/>
      <w:lvlText w:val="%6."/>
      <w:lvlJc w:val="right"/>
      <w:pPr>
        <w:ind w:left="2880" w:hanging="420"/>
      </w:pPr>
    </w:lvl>
    <w:lvl w:ilvl="6" w:tplc="2E3CFE7C">
      <w:start w:val="1"/>
      <w:numFmt w:val="decimal"/>
      <w:lvlText w:val="%7."/>
      <w:lvlJc w:val="left"/>
      <w:pPr>
        <w:ind w:left="3300" w:hanging="420"/>
      </w:pPr>
    </w:lvl>
    <w:lvl w:ilvl="7" w:tplc="8D58F140">
      <w:start w:val="1"/>
      <w:numFmt w:val="lowerLetter"/>
      <w:lvlText w:val="%8)"/>
      <w:lvlJc w:val="left"/>
      <w:pPr>
        <w:ind w:left="3720" w:hanging="420"/>
      </w:pPr>
    </w:lvl>
    <w:lvl w:ilvl="8" w:tplc="CCC6614E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00000018"/>
    <w:multiLevelType w:val="multilevel"/>
    <w:tmpl w:val="0000000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8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7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34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42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83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76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6328" w:hanging="1800"/>
      </w:pPr>
      <w:rPr>
        <w:rFonts w:hint="default"/>
      </w:rPr>
    </w:lvl>
  </w:abstractNum>
  <w:abstractNum w:abstractNumId="24" w15:restartNumberingAfterBreak="0">
    <w:nsid w:val="00000019"/>
    <w:multiLevelType w:val="hybridMultilevel"/>
    <w:tmpl w:val="00000000"/>
    <w:lvl w:ilvl="0" w:tplc="9140C65E">
      <w:start w:val="1"/>
      <w:numFmt w:val="decimal"/>
      <w:lvlText w:val="%1."/>
      <w:lvlJc w:val="left"/>
      <w:pPr>
        <w:ind w:left="840" w:hanging="420"/>
      </w:pPr>
    </w:lvl>
    <w:lvl w:ilvl="1" w:tplc="BE2E90DC">
      <w:start w:val="1"/>
      <w:numFmt w:val="lowerLetter"/>
      <w:lvlText w:val="%2)"/>
      <w:lvlJc w:val="left"/>
      <w:pPr>
        <w:ind w:left="1260" w:hanging="420"/>
      </w:pPr>
    </w:lvl>
    <w:lvl w:ilvl="2" w:tplc="AADAE6C4">
      <w:start w:val="1"/>
      <w:numFmt w:val="lowerRoman"/>
      <w:lvlText w:val="%3."/>
      <w:lvlJc w:val="right"/>
      <w:pPr>
        <w:ind w:left="1680" w:hanging="420"/>
      </w:pPr>
    </w:lvl>
    <w:lvl w:ilvl="3" w:tplc="933A8000">
      <w:start w:val="1"/>
      <w:numFmt w:val="decimal"/>
      <w:lvlText w:val="%4."/>
      <w:lvlJc w:val="left"/>
      <w:pPr>
        <w:ind w:left="2100" w:hanging="420"/>
      </w:pPr>
    </w:lvl>
    <w:lvl w:ilvl="4" w:tplc="F03E42E6">
      <w:start w:val="1"/>
      <w:numFmt w:val="lowerLetter"/>
      <w:lvlText w:val="%5)"/>
      <w:lvlJc w:val="left"/>
      <w:pPr>
        <w:ind w:left="2520" w:hanging="420"/>
      </w:pPr>
    </w:lvl>
    <w:lvl w:ilvl="5" w:tplc="FB48AF7E">
      <w:start w:val="1"/>
      <w:numFmt w:val="lowerRoman"/>
      <w:lvlText w:val="%6."/>
      <w:lvlJc w:val="right"/>
      <w:pPr>
        <w:ind w:left="2940" w:hanging="420"/>
      </w:pPr>
    </w:lvl>
    <w:lvl w:ilvl="6" w:tplc="F1C6DADE">
      <w:start w:val="1"/>
      <w:numFmt w:val="decimal"/>
      <w:lvlText w:val="%7."/>
      <w:lvlJc w:val="left"/>
      <w:pPr>
        <w:ind w:left="3360" w:hanging="420"/>
      </w:pPr>
    </w:lvl>
    <w:lvl w:ilvl="7" w:tplc="3544BB4A">
      <w:start w:val="1"/>
      <w:numFmt w:val="lowerLetter"/>
      <w:lvlText w:val="%8)"/>
      <w:lvlJc w:val="left"/>
      <w:pPr>
        <w:ind w:left="3780" w:hanging="420"/>
      </w:pPr>
    </w:lvl>
    <w:lvl w:ilvl="8" w:tplc="B93A7566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0000001A"/>
    <w:multiLevelType w:val="multilevel"/>
    <w:tmpl w:val="00000000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208" w:hanging="1800"/>
      </w:pPr>
      <w:rPr>
        <w:rFonts w:hint="default"/>
      </w:rPr>
    </w:lvl>
  </w:abstractNum>
  <w:abstractNum w:abstractNumId="26" w15:restartNumberingAfterBreak="0">
    <w:nsid w:val="0000001B"/>
    <w:multiLevelType w:val="hybridMultilevel"/>
    <w:tmpl w:val="00000000"/>
    <w:lvl w:ilvl="0" w:tplc="72769A86">
      <w:start w:val="1"/>
      <w:numFmt w:val="lowerRoman"/>
      <w:lvlText w:val="%1."/>
      <w:lvlJc w:val="right"/>
      <w:pPr>
        <w:ind w:left="420" w:hanging="420"/>
      </w:pPr>
    </w:lvl>
    <w:lvl w:ilvl="1" w:tplc="B0FA1B5E">
      <w:start w:val="1"/>
      <w:numFmt w:val="lowerLetter"/>
      <w:lvlText w:val="%2)"/>
      <w:lvlJc w:val="left"/>
      <w:pPr>
        <w:ind w:left="840" w:hanging="420"/>
      </w:pPr>
    </w:lvl>
    <w:lvl w:ilvl="2" w:tplc="3B164A46">
      <w:start w:val="1"/>
      <w:numFmt w:val="lowerRoman"/>
      <w:lvlText w:val="%3."/>
      <w:lvlJc w:val="right"/>
      <w:pPr>
        <w:ind w:left="1260" w:hanging="420"/>
      </w:pPr>
    </w:lvl>
    <w:lvl w:ilvl="3" w:tplc="AC9A1AFE">
      <w:start w:val="1"/>
      <w:numFmt w:val="decimal"/>
      <w:lvlText w:val="%4."/>
      <w:lvlJc w:val="left"/>
      <w:pPr>
        <w:ind w:left="1680" w:hanging="420"/>
      </w:pPr>
    </w:lvl>
    <w:lvl w:ilvl="4" w:tplc="EF0C52F4">
      <w:start w:val="1"/>
      <w:numFmt w:val="lowerLetter"/>
      <w:lvlText w:val="%5)"/>
      <w:lvlJc w:val="left"/>
      <w:pPr>
        <w:ind w:left="2100" w:hanging="420"/>
      </w:pPr>
    </w:lvl>
    <w:lvl w:ilvl="5" w:tplc="D5C0B4EA">
      <w:start w:val="1"/>
      <w:numFmt w:val="lowerRoman"/>
      <w:lvlText w:val="%6."/>
      <w:lvlJc w:val="right"/>
      <w:pPr>
        <w:ind w:left="2520" w:hanging="420"/>
      </w:pPr>
    </w:lvl>
    <w:lvl w:ilvl="6" w:tplc="0480DD06">
      <w:start w:val="1"/>
      <w:numFmt w:val="decimal"/>
      <w:lvlText w:val="%7."/>
      <w:lvlJc w:val="left"/>
      <w:pPr>
        <w:ind w:left="2940" w:hanging="420"/>
      </w:pPr>
    </w:lvl>
    <w:lvl w:ilvl="7" w:tplc="E5C43454">
      <w:start w:val="1"/>
      <w:numFmt w:val="lowerLetter"/>
      <w:lvlText w:val="%8)"/>
      <w:lvlJc w:val="left"/>
      <w:pPr>
        <w:ind w:left="3360" w:hanging="420"/>
      </w:pPr>
    </w:lvl>
    <w:lvl w:ilvl="8" w:tplc="C47663BE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0000001C"/>
    <w:multiLevelType w:val="hybridMultilevel"/>
    <w:tmpl w:val="00000000"/>
    <w:lvl w:ilvl="0" w:tplc="F14221FA">
      <w:start w:val="1"/>
      <w:numFmt w:val="decimal"/>
      <w:lvlText w:val="%1)"/>
      <w:lvlJc w:val="left"/>
      <w:pPr>
        <w:ind w:left="420" w:hanging="420"/>
      </w:pPr>
    </w:lvl>
    <w:lvl w:ilvl="1" w:tplc="E5988F44">
      <w:start w:val="1"/>
      <w:numFmt w:val="lowerLetter"/>
      <w:lvlText w:val="%2)"/>
      <w:lvlJc w:val="left"/>
      <w:pPr>
        <w:ind w:left="840" w:hanging="420"/>
      </w:pPr>
    </w:lvl>
    <w:lvl w:ilvl="2" w:tplc="959E78E0">
      <w:start w:val="1"/>
      <w:numFmt w:val="lowerRoman"/>
      <w:lvlText w:val="%3."/>
      <w:lvlJc w:val="right"/>
      <w:pPr>
        <w:ind w:left="1260" w:hanging="420"/>
      </w:pPr>
    </w:lvl>
    <w:lvl w:ilvl="3" w:tplc="9AE85D82">
      <w:start w:val="1"/>
      <w:numFmt w:val="decimal"/>
      <w:lvlText w:val="%4."/>
      <w:lvlJc w:val="left"/>
      <w:pPr>
        <w:ind w:left="1680" w:hanging="420"/>
      </w:pPr>
    </w:lvl>
    <w:lvl w:ilvl="4" w:tplc="D4347C32">
      <w:start w:val="1"/>
      <w:numFmt w:val="lowerLetter"/>
      <w:lvlText w:val="%5)"/>
      <w:lvlJc w:val="left"/>
      <w:pPr>
        <w:ind w:left="2100" w:hanging="420"/>
      </w:pPr>
    </w:lvl>
    <w:lvl w:ilvl="5" w:tplc="ECD8C384">
      <w:start w:val="1"/>
      <w:numFmt w:val="lowerRoman"/>
      <w:lvlText w:val="%6."/>
      <w:lvlJc w:val="right"/>
      <w:pPr>
        <w:ind w:left="2520" w:hanging="420"/>
      </w:pPr>
    </w:lvl>
    <w:lvl w:ilvl="6" w:tplc="5B22A2B0">
      <w:start w:val="1"/>
      <w:numFmt w:val="decimal"/>
      <w:lvlText w:val="%7."/>
      <w:lvlJc w:val="left"/>
      <w:pPr>
        <w:ind w:left="2940" w:hanging="420"/>
      </w:pPr>
    </w:lvl>
    <w:lvl w:ilvl="7" w:tplc="E4ECF4D4">
      <w:start w:val="1"/>
      <w:numFmt w:val="lowerLetter"/>
      <w:lvlText w:val="%8)"/>
      <w:lvlJc w:val="left"/>
      <w:pPr>
        <w:ind w:left="3360" w:hanging="420"/>
      </w:pPr>
    </w:lvl>
    <w:lvl w:ilvl="8" w:tplc="17F68042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0000001D"/>
    <w:multiLevelType w:val="hybridMultilevel"/>
    <w:tmpl w:val="00000000"/>
    <w:lvl w:ilvl="0" w:tplc="8386545C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D67E2FF2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B4A0FB96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2BA60A7A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3DF65632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128CEF6E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0AEC3AFA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188E7A14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EF5085A0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0000001E"/>
    <w:multiLevelType w:val="multilevel"/>
    <w:tmpl w:val="0000000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0" w15:restartNumberingAfterBreak="0">
    <w:nsid w:val="0000001F"/>
    <w:multiLevelType w:val="hybridMultilevel"/>
    <w:tmpl w:val="00000000"/>
    <w:lvl w:ilvl="0" w:tplc="A9F48A28">
      <w:start w:val="1"/>
      <w:numFmt w:val="lowerLetter"/>
      <w:lvlText w:val="%1)"/>
      <w:lvlJc w:val="left"/>
      <w:pPr>
        <w:ind w:left="420" w:hanging="420"/>
      </w:pPr>
    </w:lvl>
    <w:lvl w:ilvl="1" w:tplc="970041EE">
      <w:start w:val="1"/>
      <w:numFmt w:val="lowerLetter"/>
      <w:lvlText w:val="%2)"/>
      <w:lvlJc w:val="left"/>
      <w:pPr>
        <w:ind w:left="840" w:hanging="420"/>
      </w:pPr>
    </w:lvl>
    <w:lvl w:ilvl="2" w:tplc="93BAF128">
      <w:start w:val="1"/>
      <w:numFmt w:val="lowerRoman"/>
      <w:lvlText w:val="%3."/>
      <w:lvlJc w:val="right"/>
      <w:pPr>
        <w:ind w:left="1260" w:hanging="420"/>
      </w:pPr>
    </w:lvl>
    <w:lvl w:ilvl="3" w:tplc="28B86A28">
      <w:start w:val="1"/>
      <w:numFmt w:val="decimal"/>
      <w:lvlText w:val="%4."/>
      <w:lvlJc w:val="left"/>
      <w:pPr>
        <w:ind w:left="1680" w:hanging="420"/>
      </w:pPr>
    </w:lvl>
    <w:lvl w:ilvl="4" w:tplc="196CBBD2">
      <w:start w:val="1"/>
      <w:numFmt w:val="lowerLetter"/>
      <w:lvlText w:val="%5)"/>
      <w:lvlJc w:val="left"/>
      <w:pPr>
        <w:ind w:left="2100" w:hanging="420"/>
      </w:pPr>
    </w:lvl>
    <w:lvl w:ilvl="5" w:tplc="DB107278">
      <w:start w:val="1"/>
      <w:numFmt w:val="lowerRoman"/>
      <w:lvlText w:val="%6."/>
      <w:lvlJc w:val="right"/>
      <w:pPr>
        <w:ind w:left="2520" w:hanging="420"/>
      </w:pPr>
    </w:lvl>
    <w:lvl w:ilvl="6" w:tplc="CB586A20">
      <w:start w:val="1"/>
      <w:numFmt w:val="decimal"/>
      <w:lvlText w:val="%7."/>
      <w:lvlJc w:val="left"/>
      <w:pPr>
        <w:ind w:left="2940" w:hanging="420"/>
      </w:pPr>
    </w:lvl>
    <w:lvl w:ilvl="7" w:tplc="A7505A08">
      <w:start w:val="1"/>
      <w:numFmt w:val="lowerLetter"/>
      <w:lvlText w:val="%8)"/>
      <w:lvlJc w:val="left"/>
      <w:pPr>
        <w:ind w:left="3360" w:hanging="420"/>
      </w:pPr>
    </w:lvl>
    <w:lvl w:ilvl="8" w:tplc="6168557A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00000020"/>
    <w:multiLevelType w:val="hybridMultilevel"/>
    <w:tmpl w:val="00000000"/>
    <w:lvl w:ilvl="0" w:tplc="100E364A">
      <w:start w:val="1"/>
      <w:numFmt w:val="decimal"/>
      <w:lvlText w:val="%1."/>
      <w:lvlJc w:val="left"/>
      <w:pPr>
        <w:ind w:left="840" w:hanging="420"/>
      </w:pPr>
    </w:lvl>
    <w:lvl w:ilvl="1" w:tplc="31DC515A">
      <w:start w:val="1"/>
      <w:numFmt w:val="lowerLetter"/>
      <w:lvlText w:val="%2)"/>
      <w:lvlJc w:val="left"/>
      <w:pPr>
        <w:ind w:left="1260" w:hanging="420"/>
      </w:pPr>
    </w:lvl>
    <w:lvl w:ilvl="2" w:tplc="41A6119E">
      <w:start w:val="1"/>
      <w:numFmt w:val="lowerRoman"/>
      <w:lvlText w:val="%3."/>
      <w:lvlJc w:val="right"/>
      <w:pPr>
        <w:ind w:left="1680" w:hanging="420"/>
      </w:pPr>
    </w:lvl>
    <w:lvl w:ilvl="3" w:tplc="374EFB50">
      <w:start w:val="1"/>
      <w:numFmt w:val="decimal"/>
      <w:lvlText w:val="%4."/>
      <w:lvlJc w:val="left"/>
      <w:pPr>
        <w:ind w:left="2100" w:hanging="420"/>
      </w:pPr>
    </w:lvl>
    <w:lvl w:ilvl="4" w:tplc="D626231E">
      <w:start w:val="1"/>
      <w:numFmt w:val="lowerLetter"/>
      <w:lvlText w:val="%5)"/>
      <w:lvlJc w:val="left"/>
      <w:pPr>
        <w:ind w:left="2520" w:hanging="420"/>
      </w:pPr>
    </w:lvl>
    <w:lvl w:ilvl="5" w:tplc="B29220EE">
      <w:start w:val="1"/>
      <w:numFmt w:val="lowerRoman"/>
      <w:lvlText w:val="%6."/>
      <w:lvlJc w:val="right"/>
      <w:pPr>
        <w:ind w:left="2940" w:hanging="420"/>
      </w:pPr>
    </w:lvl>
    <w:lvl w:ilvl="6" w:tplc="BD564426">
      <w:start w:val="1"/>
      <w:numFmt w:val="decimal"/>
      <w:lvlText w:val="%7."/>
      <w:lvlJc w:val="left"/>
      <w:pPr>
        <w:ind w:left="3360" w:hanging="420"/>
      </w:pPr>
    </w:lvl>
    <w:lvl w:ilvl="7" w:tplc="F60E3718">
      <w:start w:val="1"/>
      <w:numFmt w:val="lowerLetter"/>
      <w:lvlText w:val="%8)"/>
      <w:lvlJc w:val="left"/>
      <w:pPr>
        <w:ind w:left="3780" w:hanging="420"/>
      </w:pPr>
    </w:lvl>
    <w:lvl w:ilvl="8" w:tplc="1694ADF2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00000021"/>
    <w:multiLevelType w:val="hybridMultilevel"/>
    <w:tmpl w:val="00000000"/>
    <w:lvl w:ilvl="0" w:tplc="01301070">
      <w:start w:val="1"/>
      <w:numFmt w:val="lowerLetter"/>
      <w:lvlText w:val="%1)"/>
      <w:lvlJc w:val="left"/>
      <w:pPr>
        <w:ind w:left="1260" w:hanging="420"/>
      </w:pPr>
    </w:lvl>
    <w:lvl w:ilvl="1" w:tplc="160C2DC0">
      <w:start w:val="1"/>
      <w:numFmt w:val="lowerLetter"/>
      <w:lvlText w:val="%2)"/>
      <w:lvlJc w:val="left"/>
      <w:pPr>
        <w:ind w:left="1680" w:hanging="420"/>
      </w:pPr>
    </w:lvl>
    <w:lvl w:ilvl="2" w:tplc="81C8410E">
      <w:start w:val="1"/>
      <w:numFmt w:val="lowerRoman"/>
      <w:lvlText w:val="%3."/>
      <w:lvlJc w:val="right"/>
      <w:pPr>
        <w:ind w:left="2100" w:hanging="420"/>
      </w:pPr>
    </w:lvl>
    <w:lvl w:ilvl="3" w:tplc="27D2FD56">
      <w:start w:val="1"/>
      <w:numFmt w:val="decimal"/>
      <w:lvlText w:val="%4."/>
      <w:lvlJc w:val="left"/>
      <w:pPr>
        <w:ind w:left="2520" w:hanging="420"/>
      </w:pPr>
    </w:lvl>
    <w:lvl w:ilvl="4" w:tplc="8174BE0A">
      <w:start w:val="1"/>
      <w:numFmt w:val="lowerLetter"/>
      <w:lvlText w:val="%5)"/>
      <w:lvlJc w:val="left"/>
      <w:pPr>
        <w:ind w:left="2940" w:hanging="420"/>
      </w:pPr>
    </w:lvl>
    <w:lvl w:ilvl="5" w:tplc="147E989E">
      <w:start w:val="1"/>
      <w:numFmt w:val="lowerRoman"/>
      <w:lvlText w:val="%6."/>
      <w:lvlJc w:val="right"/>
      <w:pPr>
        <w:ind w:left="3360" w:hanging="420"/>
      </w:pPr>
    </w:lvl>
    <w:lvl w:ilvl="6" w:tplc="5BD46E02">
      <w:start w:val="1"/>
      <w:numFmt w:val="decimal"/>
      <w:lvlText w:val="%7."/>
      <w:lvlJc w:val="left"/>
      <w:pPr>
        <w:ind w:left="3780" w:hanging="420"/>
      </w:pPr>
    </w:lvl>
    <w:lvl w:ilvl="7" w:tplc="BD82A668">
      <w:start w:val="1"/>
      <w:numFmt w:val="lowerLetter"/>
      <w:lvlText w:val="%8)"/>
      <w:lvlJc w:val="left"/>
      <w:pPr>
        <w:ind w:left="4200" w:hanging="420"/>
      </w:pPr>
    </w:lvl>
    <w:lvl w:ilvl="8" w:tplc="57606C86">
      <w:start w:val="1"/>
      <w:numFmt w:val="lowerRoman"/>
      <w:lvlText w:val="%9."/>
      <w:lvlJc w:val="right"/>
      <w:pPr>
        <w:ind w:left="4620" w:hanging="420"/>
      </w:pPr>
    </w:lvl>
  </w:abstractNum>
  <w:abstractNum w:abstractNumId="33" w15:restartNumberingAfterBreak="0">
    <w:nsid w:val="00000022"/>
    <w:multiLevelType w:val="hybridMultilevel"/>
    <w:tmpl w:val="00000000"/>
    <w:lvl w:ilvl="0" w:tplc="4844A9EC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 w:hint="default"/>
      </w:rPr>
    </w:lvl>
    <w:lvl w:ilvl="1" w:tplc="60EA67B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 w:tplc="2D30FD5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cs="Wingdings" w:hint="default"/>
      </w:rPr>
    </w:lvl>
    <w:lvl w:ilvl="3" w:tplc="DD90994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cs="Symbol" w:hint="default"/>
      </w:rPr>
    </w:lvl>
    <w:lvl w:ilvl="4" w:tplc="BF74476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 w:tplc="40AC718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cs="Wingdings" w:hint="default"/>
      </w:rPr>
    </w:lvl>
    <w:lvl w:ilvl="6" w:tplc="60AAB1E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cs="Symbol" w:hint="default"/>
      </w:rPr>
    </w:lvl>
    <w:lvl w:ilvl="7" w:tplc="3EF6E9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 w:tplc="C13832D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00000023"/>
    <w:multiLevelType w:val="hybridMultilevel"/>
    <w:tmpl w:val="00000000"/>
    <w:lvl w:ilvl="0" w:tplc="36EC83D0">
      <w:start w:val="1"/>
      <w:numFmt w:val="decimal"/>
      <w:lvlText w:val="%1)"/>
      <w:lvlJc w:val="left"/>
      <w:pPr>
        <w:ind w:left="420" w:hanging="420"/>
      </w:pPr>
    </w:lvl>
    <w:lvl w:ilvl="1" w:tplc="50229A02">
      <w:start w:val="1"/>
      <w:numFmt w:val="lowerLetter"/>
      <w:lvlText w:val="%2)"/>
      <w:lvlJc w:val="left"/>
      <w:pPr>
        <w:ind w:left="840" w:hanging="420"/>
      </w:pPr>
    </w:lvl>
    <w:lvl w:ilvl="2" w:tplc="A70AAB38">
      <w:start w:val="1"/>
      <w:numFmt w:val="lowerRoman"/>
      <w:lvlText w:val="%3."/>
      <w:lvlJc w:val="right"/>
      <w:pPr>
        <w:ind w:left="1260" w:hanging="420"/>
      </w:pPr>
    </w:lvl>
    <w:lvl w:ilvl="3" w:tplc="20465FD4">
      <w:start w:val="1"/>
      <w:numFmt w:val="decimal"/>
      <w:lvlText w:val="%4."/>
      <w:lvlJc w:val="left"/>
      <w:pPr>
        <w:ind w:left="1680" w:hanging="420"/>
      </w:pPr>
    </w:lvl>
    <w:lvl w:ilvl="4" w:tplc="C3FC496E">
      <w:start w:val="1"/>
      <w:numFmt w:val="lowerLetter"/>
      <w:lvlText w:val="%5)"/>
      <w:lvlJc w:val="left"/>
      <w:pPr>
        <w:ind w:left="2100" w:hanging="420"/>
      </w:pPr>
    </w:lvl>
    <w:lvl w:ilvl="5" w:tplc="92B6B91E">
      <w:start w:val="1"/>
      <w:numFmt w:val="lowerRoman"/>
      <w:lvlText w:val="%6."/>
      <w:lvlJc w:val="right"/>
      <w:pPr>
        <w:ind w:left="2520" w:hanging="420"/>
      </w:pPr>
    </w:lvl>
    <w:lvl w:ilvl="6" w:tplc="589A8FEE">
      <w:start w:val="1"/>
      <w:numFmt w:val="decimal"/>
      <w:lvlText w:val="%7."/>
      <w:lvlJc w:val="left"/>
      <w:pPr>
        <w:ind w:left="2940" w:hanging="420"/>
      </w:pPr>
    </w:lvl>
    <w:lvl w:ilvl="7" w:tplc="38D6BD8E">
      <w:start w:val="1"/>
      <w:numFmt w:val="lowerLetter"/>
      <w:lvlText w:val="%8)"/>
      <w:lvlJc w:val="left"/>
      <w:pPr>
        <w:ind w:left="3360" w:hanging="420"/>
      </w:pPr>
    </w:lvl>
    <w:lvl w:ilvl="8" w:tplc="72CC8D8A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00000024"/>
    <w:multiLevelType w:val="hybridMultilevel"/>
    <w:tmpl w:val="00000000"/>
    <w:lvl w:ilvl="0" w:tplc="A5508530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1FD0D6D0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A05C5D30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6C5C872C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0658BCE2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C9FA08E8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11FAE822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0BCC14E6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FE60411E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00000025"/>
    <w:multiLevelType w:val="multilevel"/>
    <w:tmpl w:val="000000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7" w15:restartNumberingAfterBreak="0">
    <w:nsid w:val="00000026"/>
    <w:multiLevelType w:val="hybridMultilevel"/>
    <w:tmpl w:val="00000000"/>
    <w:lvl w:ilvl="0" w:tplc="A1D62D3C">
      <w:start w:val="1"/>
      <w:numFmt w:val="decimal"/>
      <w:lvlText w:val="%1."/>
      <w:lvlJc w:val="left"/>
      <w:pPr>
        <w:ind w:left="840" w:hanging="420"/>
      </w:pPr>
    </w:lvl>
    <w:lvl w:ilvl="1" w:tplc="DA84AC20">
      <w:start w:val="1"/>
      <w:numFmt w:val="lowerLetter"/>
      <w:lvlText w:val="%2)"/>
      <w:lvlJc w:val="left"/>
      <w:pPr>
        <w:ind w:left="1260" w:hanging="420"/>
      </w:pPr>
    </w:lvl>
    <w:lvl w:ilvl="2" w:tplc="D8803F86">
      <w:start w:val="1"/>
      <w:numFmt w:val="lowerRoman"/>
      <w:lvlText w:val="%3."/>
      <w:lvlJc w:val="right"/>
      <w:pPr>
        <w:ind w:left="1680" w:hanging="420"/>
      </w:pPr>
    </w:lvl>
    <w:lvl w:ilvl="3" w:tplc="6AFE198E">
      <w:start w:val="1"/>
      <w:numFmt w:val="decimal"/>
      <w:lvlText w:val="%4."/>
      <w:lvlJc w:val="left"/>
      <w:pPr>
        <w:ind w:left="2100" w:hanging="420"/>
      </w:pPr>
    </w:lvl>
    <w:lvl w:ilvl="4" w:tplc="9B626C50">
      <w:start w:val="1"/>
      <w:numFmt w:val="lowerLetter"/>
      <w:lvlText w:val="%5)"/>
      <w:lvlJc w:val="left"/>
      <w:pPr>
        <w:ind w:left="2520" w:hanging="420"/>
      </w:pPr>
    </w:lvl>
    <w:lvl w:ilvl="5" w:tplc="9B964118">
      <w:start w:val="1"/>
      <w:numFmt w:val="lowerRoman"/>
      <w:lvlText w:val="%6."/>
      <w:lvlJc w:val="right"/>
      <w:pPr>
        <w:ind w:left="2940" w:hanging="420"/>
      </w:pPr>
    </w:lvl>
    <w:lvl w:ilvl="6" w:tplc="C28054FC">
      <w:start w:val="1"/>
      <w:numFmt w:val="decimal"/>
      <w:lvlText w:val="%7."/>
      <w:lvlJc w:val="left"/>
      <w:pPr>
        <w:ind w:left="3360" w:hanging="420"/>
      </w:pPr>
    </w:lvl>
    <w:lvl w:ilvl="7" w:tplc="B99C48F6">
      <w:start w:val="1"/>
      <w:numFmt w:val="lowerLetter"/>
      <w:lvlText w:val="%8)"/>
      <w:lvlJc w:val="left"/>
      <w:pPr>
        <w:ind w:left="3780" w:hanging="420"/>
      </w:pPr>
    </w:lvl>
    <w:lvl w:ilvl="8" w:tplc="9DDC9134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00000027"/>
    <w:multiLevelType w:val="hybridMultilevel"/>
    <w:tmpl w:val="00000000"/>
    <w:lvl w:ilvl="0" w:tplc="304A0236">
      <w:start w:val="1"/>
      <w:numFmt w:val="chineseCountingThousand"/>
      <w:lvlText w:val="%1、"/>
      <w:lvlJc w:val="left"/>
      <w:pPr>
        <w:ind w:left="420" w:hanging="420"/>
      </w:pPr>
    </w:lvl>
    <w:lvl w:ilvl="1" w:tplc="45380658">
      <w:start w:val="1"/>
      <w:numFmt w:val="lowerLetter"/>
      <w:lvlText w:val="%2)"/>
      <w:lvlJc w:val="left"/>
      <w:pPr>
        <w:ind w:left="840" w:hanging="420"/>
      </w:pPr>
    </w:lvl>
    <w:lvl w:ilvl="2" w:tplc="A02E9552">
      <w:start w:val="1"/>
      <w:numFmt w:val="lowerRoman"/>
      <w:lvlText w:val="%3."/>
      <w:lvlJc w:val="right"/>
      <w:pPr>
        <w:ind w:left="1260" w:hanging="420"/>
      </w:pPr>
    </w:lvl>
    <w:lvl w:ilvl="3" w:tplc="EB6C0BE4">
      <w:start w:val="1"/>
      <w:numFmt w:val="decimal"/>
      <w:lvlText w:val="%4."/>
      <w:lvlJc w:val="left"/>
      <w:pPr>
        <w:ind w:left="1680" w:hanging="420"/>
      </w:pPr>
    </w:lvl>
    <w:lvl w:ilvl="4" w:tplc="6A1E9656">
      <w:start w:val="1"/>
      <w:numFmt w:val="lowerLetter"/>
      <w:lvlText w:val="%5)"/>
      <w:lvlJc w:val="left"/>
      <w:pPr>
        <w:ind w:left="2100" w:hanging="420"/>
      </w:pPr>
    </w:lvl>
    <w:lvl w:ilvl="5" w:tplc="0BF8AF3C">
      <w:start w:val="1"/>
      <w:numFmt w:val="lowerRoman"/>
      <w:lvlText w:val="%6."/>
      <w:lvlJc w:val="right"/>
      <w:pPr>
        <w:ind w:left="2520" w:hanging="420"/>
      </w:pPr>
    </w:lvl>
    <w:lvl w:ilvl="6" w:tplc="45CC2A9E">
      <w:start w:val="1"/>
      <w:numFmt w:val="decimal"/>
      <w:lvlText w:val="%7."/>
      <w:lvlJc w:val="left"/>
      <w:pPr>
        <w:ind w:left="2940" w:hanging="420"/>
      </w:pPr>
    </w:lvl>
    <w:lvl w:ilvl="7" w:tplc="5A689E98">
      <w:start w:val="1"/>
      <w:numFmt w:val="lowerLetter"/>
      <w:lvlText w:val="%8)"/>
      <w:lvlJc w:val="left"/>
      <w:pPr>
        <w:ind w:left="3360" w:hanging="420"/>
      </w:pPr>
    </w:lvl>
    <w:lvl w:ilvl="8" w:tplc="D188D276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25E615EA"/>
    <w:multiLevelType w:val="multilevel"/>
    <w:tmpl w:val="000000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837379231">
    <w:abstractNumId w:val="39"/>
  </w:num>
  <w:num w:numId="2" w16cid:durableId="666982462">
    <w:abstractNumId w:val="0"/>
  </w:num>
  <w:num w:numId="3" w16cid:durableId="652678333">
    <w:abstractNumId w:val="1"/>
  </w:num>
  <w:num w:numId="4" w16cid:durableId="761921827">
    <w:abstractNumId w:val="2"/>
  </w:num>
  <w:num w:numId="5" w16cid:durableId="1709180315">
    <w:abstractNumId w:val="3"/>
  </w:num>
  <w:num w:numId="6" w16cid:durableId="1329946105">
    <w:abstractNumId w:val="4"/>
  </w:num>
  <w:num w:numId="7" w16cid:durableId="1496721192">
    <w:abstractNumId w:val="5"/>
  </w:num>
  <w:num w:numId="8" w16cid:durableId="1354725691">
    <w:abstractNumId w:val="6"/>
  </w:num>
  <w:num w:numId="9" w16cid:durableId="1019814876">
    <w:abstractNumId w:val="7"/>
  </w:num>
  <w:num w:numId="10" w16cid:durableId="2033990703">
    <w:abstractNumId w:val="8"/>
  </w:num>
  <w:num w:numId="11" w16cid:durableId="617756480">
    <w:abstractNumId w:val="9"/>
  </w:num>
  <w:num w:numId="12" w16cid:durableId="1739405230">
    <w:abstractNumId w:val="10"/>
  </w:num>
  <w:num w:numId="13" w16cid:durableId="1362047810">
    <w:abstractNumId w:val="11"/>
  </w:num>
  <w:num w:numId="14" w16cid:durableId="62413601">
    <w:abstractNumId w:val="12"/>
  </w:num>
  <w:num w:numId="15" w16cid:durableId="1284573655">
    <w:abstractNumId w:val="13"/>
  </w:num>
  <w:num w:numId="16" w16cid:durableId="1951743390">
    <w:abstractNumId w:val="14"/>
  </w:num>
  <w:num w:numId="17" w16cid:durableId="1419790639">
    <w:abstractNumId w:val="15"/>
  </w:num>
  <w:num w:numId="18" w16cid:durableId="1103959140">
    <w:abstractNumId w:val="16"/>
  </w:num>
  <w:num w:numId="19" w16cid:durableId="1983461314">
    <w:abstractNumId w:val="17"/>
  </w:num>
  <w:num w:numId="20" w16cid:durableId="2114739845">
    <w:abstractNumId w:val="18"/>
  </w:num>
  <w:num w:numId="21" w16cid:durableId="1689528224">
    <w:abstractNumId w:val="19"/>
  </w:num>
  <w:num w:numId="22" w16cid:durableId="2013019884">
    <w:abstractNumId w:val="20"/>
  </w:num>
  <w:num w:numId="23" w16cid:durableId="1978102870">
    <w:abstractNumId w:val="21"/>
  </w:num>
  <w:num w:numId="24" w16cid:durableId="992761219">
    <w:abstractNumId w:val="22"/>
  </w:num>
  <w:num w:numId="25" w16cid:durableId="1203664401">
    <w:abstractNumId w:val="23"/>
  </w:num>
  <w:num w:numId="26" w16cid:durableId="1966159900">
    <w:abstractNumId w:val="24"/>
  </w:num>
  <w:num w:numId="27" w16cid:durableId="903685241">
    <w:abstractNumId w:val="25"/>
  </w:num>
  <w:num w:numId="28" w16cid:durableId="1219052381">
    <w:abstractNumId w:val="26"/>
  </w:num>
  <w:num w:numId="29" w16cid:durableId="493568025">
    <w:abstractNumId w:val="27"/>
  </w:num>
  <w:num w:numId="30" w16cid:durableId="571084309">
    <w:abstractNumId w:val="28"/>
  </w:num>
  <w:num w:numId="31" w16cid:durableId="711424215">
    <w:abstractNumId w:val="29"/>
  </w:num>
  <w:num w:numId="32" w16cid:durableId="1551840143">
    <w:abstractNumId w:val="30"/>
  </w:num>
  <w:num w:numId="33" w16cid:durableId="92871394">
    <w:abstractNumId w:val="31"/>
  </w:num>
  <w:num w:numId="34" w16cid:durableId="1187254110">
    <w:abstractNumId w:val="32"/>
  </w:num>
  <w:num w:numId="35" w16cid:durableId="516389265">
    <w:abstractNumId w:val="33"/>
  </w:num>
  <w:num w:numId="36" w16cid:durableId="1435713050">
    <w:abstractNumId w:val="34"/>
  </w:num>
  <w:num w:numId="37" w16cid:durableId="844174540">
    <w:abstractNumId w:val="35"/>
  </w:num>
  <w:num w:numId="38" w16cid:durableId="186480286">
    <w:abstractNumId w:val="36"/>
  </w:num>
  <w:num w:numId="39" w16cid:durableId="595283602">
    <w:abstractNumId w:val="37"/>
  </w:num>
  <w:num w:numId="40" w16cid:durableId="147344877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9C1"/>
    <w:rsid w:val="000024E2"/>
    <w:rsid w:val="00010FCC"/>
    <w:rsid w:val="00137A11"/>
    <w:rsid w:val="001D3BFF"/>
    <w:rsid w:val="002B32D8"/>
    <w:rsid w:val="003332E9"/>
    <w:rsid w:val="00335EEF"/>
    <w:rsid w:val="00355E47"/>
    <w:rsid w:val="00702C38"/>
    <w:rsid w:val="007712B6"/>
    <w:rsid w:val="008C38D8"/>
    <w:rsid w:val="009549C1"/>
    <w:rsid w:val="00A315B5"/>
    <w:rsid w:val="00A42A91"/>
    <w:rsid w:val="00C073A3"/>
    <w:rsid w:val="00DA36DC"/>
    <w:rsid w:val="00F41412"/>
    <w:rsid w:val="00F5032A"/>
    <w:rsid w:val="00F70AA3"/>
    <w:rsid w:val="00FE0766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B01B0"/>
  <w15:docId w15:val="{DFA760E6-7E4B-4122-A327-9BD6D89C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eastAsia="Calibri" w:hAnsi="Calibri" w:cs="Arial"/>
      <w:color w:val="31313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标题 11"/>
    <w:basedOn w:val="a0"/>
    <w:qFormat/>
    <w:pPr>
      <w:keepNext/>
      <w:keepLines/>
      <w:spacing w:before="240" w:after="240" w:line="480" w:lineRule="auto"/>
      <w:outlineLvl w:val="0"/>
    </w:pPr>
    <w:rPr>
      <w:rFonts w:eastAsia="黑体" w:hAnsiTheme="minorHAnsi" w:cstheme="minorBidi"/>
      <w:b/>
      <w:bCs/>
      <w:color w:val="auto"/>
      <w:szCs w:val="22"/>
    </w:rPr>
  </w:style>
  <w:style w:type="paragraph" w:customStyle="1" w:styleId="21">
    <w:name w:val="标题 21"/>
    <w:basedOn w:val="a0"/>
    <w:unhideWhenUsed/>
    <w:qFormat/>
    <w:pPr>
      <w:keepNext/>
      <w:keepLines/>
      <w:spacing w:before="120" w:after="120" w:line="360" w:lineRule="auto"/>
      <w:outlineLvl w:val="1"/>
    </w:pPr>
    <w:rPr>
      <w:rFonts w:eastAsiaTheme="majorEastAsia" w:hAnsiTheme="minorHAnsi" w:cstheme="minorBidi"/>
      <w:b/>
      <w:bCs/>
      <w:color w:val="auto"/>
      <w:szCs w:val="22"/>
    </w:rPr>
  </w:style>
  <w:style w:type="paragraph" w:customStyle="1" w:styleId="31">
    <w:name w:val="标题 31"/>
    <w:basedOn w:val="a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41">
    <w:name w:val="标题 41"/>
    <w:basedOn w:val="a0"/>
    <w:semiHidden/>
    <w:unhideWhenUsed/>
    <w:qFormat/>
    <w:pPr>
      <w:keepNext/>
      <w:keepLines/>
      <w:spacing w:before="280" w:after="290" w:line="376" w:lineRule="auto"/>
      <w:outlineLvl w:val="3"/>
    </w:pPr>
    <w:rPr>
      <w:rFonts w:ascii="Calibri Light" w:eastAsiaTheme="majorEastAsia" w:hAnsiTheme="majorHAnsi" w:cstheme="majorBidi"/>
      <w:b/>
      <w:bCs/>
      <w:sz w:val="28"/>
      <w:szCs w:val="28"/>
    </w:rPr>
  </w:style>
  <w:style w:type="paragraph" w:customStyle="1" w:styleId="MetisIPOfficeMemo">
    <w:name w:val="Metis IP Office Memo"/>
    <w:basedOn w:val="11"/>
    <w:link w:val="MetisIPOfficeMemoChar"/>
    <w:qFormat/>
    <w:pPr>
      <w:widowControl/>
    </w:pPr>
    <w:rPr>
      <w:rFonts w:ascii="Calibri Light" w:eastAsiaTheme="majorEastAsia" w:hAnsiTheme="majorHAnsi" w:cstheme="majorBidi"/>
      <w:caps/>
      <w:spacing w:val="4"/>
      <w:szCs w:val="28"/>
    </w:rPr>
  </w:style>
  <w:style w:type="character" w:customStyle="1" w:styleId="MetisIPOfficeMemoChar">
    <w:name w:val="Metis IP Office Memo Char"/>
    <w:basedOn w:val="1Char"/>
    <w:link w:val="MetisIPOfficeMemo"/>
    <w:rPr>
      <w:rFonts w:ascii="Calibri Light" w:eastAsiaTheme="majorEastAsia" w:hAnsiTheme="majorHAnsi" w:cstheme="majorBidi"/>
      <w:b w:val="0"/>
      <w:bCs w:val="0"/>
      <w:caps/>
      <w:spacing w:val="4"/>
      <w:sz w:val="28"/>
      <w:szCs w:val="28"/>
    </w:rPr>
  </w:style>
  <w:style w:type="character" w:customStyle="1" w:styleId="1Char">
    <w:name w:val="标题 1 Char"/>
    <w:basedOn w:val="a1"/>
    <w:rPr>
      <w:rFonts w:eastAsia="黑体"/>
      <w:b/>
      <w:bCs/>
      <w:sz w:val="24"/>
    </w:rPr>
  </w:style>
  <w:style w:type="paragraph" w:customStyle="1" w:styleId="MetisIPOfficeMemo1">
    <w:name w:val="Metis IP Office Memo 1"/>
    <w:basedOn w:val="21"/>
    <w:link w:val="MetisIPOfficeMemo1Char"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Char"/>
    <w:link w:val="MetisIPOfficeMemo1"/>
    <w:rPr>
      <w:rFonts w:ascii="Calibri Light" w:eastAsiaTheme="majorEastAsia" w:hAnsiTheme="majorHAnsi" w:cstheme="majorBidi"/>
      <w:b w:val="0"/>
      <w:bCs w:val="0"/>
      <w:sz w:val="28"/>
      <w:szCs w:val="28"/>
    </w:rPr>
  </w:style>
  <w:style w:type="character" w:customStyle="1" w:styleId="2Char">
    <w:name w:val="标题 2 Char"/>
    <w:basedOn w:val="a1"/>
    <w:rPr>
      <w:rFonts w:eastAsiaTheme="majorEastAsia"/>
      <w:b/>
      <w:bCs/>
      <w:sz w:val="24"/>
    </w:rPr>
  </w:style>
  <w:style w:type="paragraph" w:customStyle="1" w:styleId="MetisIPOfficeMemo3">
    <w:name w:val="Metis IP Office Memo 3"/>
    <w:basedOn w:val="31"/>
    <w:link w:val="MetisIPOfficeMemo3Char"/>
    <w:qFormat/>
    <w:pPr>
      <w:widowControl/>
      <w:spacing w:before="240" w:after="240" w:line="480" w:lineRule="auto"/>
    </w:pPr>
    <w:rPr>
      <w:rFonts w:ascii="Calibri Light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Char"/>
    <w:link w:val="MetisIPOfficeMemo3"/>
    <w:rPr>
      <w:rFonts w:ascii="Calibri Light" w:eastAsiaTheme="majorEastAsia" w:hAnsiTheme="majorHAnsi" w:cstheme="majorBidi"/>
      <w:b/>
      <w:bCs/>
      <w:spacing w:val="4"/>
      <w:sz w:val="24"/>
      <w:szCs w:val="24"/>
    </w:rPr>
  </w:style>
  <w:style w:type="character" w:customStyle="1" w:styleId="3Char">
    <w:name w:val="标题 3 Char"/>
    <w:basedOn w:val="a1"/>
    <w:semiHidden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Pr>
      <w:sz w:val="24"/>
    </w:rPr>
  </w:style>
  <w:style w:type="paragraph" w:customStyle="1" w:styleId="MemoSummary">
    <w:name w:val="Memo Summary"/>
    <w:basedOn w:val="2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Char0"/>
    <w:link w:val="MemoSummary"/>
    <w:rPr>
      <w:sz w:val="24"/>
    </w:rPr>
  </w:style>
  <w:style w:type="paragraph" w:styleId="2">
    <w:name w:val="Body Text 2"/>
    <w:basedOn w:val="a0"/>
    <w:semiHidden/>
    <w:unhideWhenUsed/>
    <w:pPr>
      <w:spacing w:after="120" w:line="480" w:lineRule="auto"/>
    </w:pPr>
  </w:style>
  <w:style w:type="character" w:customStyle="1" w:styleId="2Char0">
    <w:name w:val="正文文本 2 Char"/>
    <w:basedOn w:val="a1"/>
    <w:semiHidden/>
  </w:style>
  <w:style w:type="paragraph" w:customStyle="1" w:styleId="MemoNotation">
    <w:name w:val="Memo Notation"/>
    <w:basedOn w:val="1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Char"/>
    <w:link w:val="MemoNotation"/>
    <w:rPr>
      <w:sz w:val="24"/>
    </w:rPr>
  </w:style>
  <w:style w:type="paragraph" w:customStyle="1" w:styleId="1">
    <w:name w:val="注释标题1"/>
    <w:basedOn w:val="a0"/>
    <w:semiHidden/>
    <w:unhideWhenUsed/>
    <w:pPr>
      <w:jc w:val="center"/>
    </w:pPr>
  </w:style>
  <w:style w:type="character" w:customStyle="1" w:styleId="Char">
    <w:name w:val="注释标题 Char"/>
    <w:basedOn w:val="a1"/>
    <w:semiHidden/>
  </w:style>
  <w:style w:type="paragraph" w:customStyle="1" w:styleId="MemoList1">
    <w:name w:val="Memo List 1"/>
    <w:basedOn w:val="a"/>
    <w:link w:val="MemoList1Char"/>
    <w:qFormat/>
    <w:pPr>
      <w:widowControl/>
      <w:numPr>
        <w:numId w:val="19"/>
      </w:numPr>
      <w:spacing w:before="240" w:after="240" w:line="480" w:lineRule="auto"/>
      <w:ind w:left="200" w:hanging="200"/>
    </w:pPr>
    <w:rPr>
      <w:rFonts w:ascii="宋体" w:eastAsia="宋体" w:hAnsiTheme="minorEastAsia" w:cs="宋体"/>
      <w:color w:val="7F7F7F"/>
      <w:szCs w:val="48"/>
    </w:rPr>
  </w:style>
  <w:style w:type="character" w:customStyle="1" w:styleId="MemoList1Char">
    <w:name w:val="Memo List 1 Char"/>
    <w:basedOn w:val="a1"/>
    <w:link w:val="MemoList1"/>
    <w:rPr>
      <w:rFonts w:ascii="宋体" w:eastAsia="宋体" w:hAnsiTheme="minorEastAsia" w:cs="宋体"/>
      <w:color w:val="7F7F7F"/>
      <w:sz w:val="24"/>
      <w:szCs w:val="48"/>
    </w:rPr>
  </w:style>
  <w:style w:type="paragraph" w:styleId="a">
    <w:name w:val="List Number"/>
    <w:basedOn w:val="a0"/>
    <w:semiHidden/>
    <w:unhideWhenUsed/>
    <w:pPr>
      <w:numPr>
        <w:numId w:val="3"/>
      </w:numPr>
      <w:contextualSpacing/>
    </w:pPr>
  </w:style>
  <w:style w:type="paragraph" w:styleId="a4">
    <w:name w:val="List"/>
    <w:basedOn w:val="a0"/>
    <w:semiHidden/>
    <w:unhideWhenUsed/>
    <w:pPr>
      <w:ind w:left="200" w:hangingChars="200" w:hanging="200"/>
      <w:contextualSpacing/>
    </w:pPr>
  </w:style>
  <w:style w:type="paragraph" w:customStyle="1" w:styleId="10">
    <w:name w:val="页眉1"/>
    <w:basedOn w:val="a0"/>
    <w:unhideWhenUsed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rPr>
      <w:rFonts w:ascii="Garamond" w:eastAsia="Garamond" w:hAnsi="Garamond" w:cs="Arial"/>
      <w:color w:val="313131"/>
      <w:sz w:val="18"/>
      <w:szCs w:val="18"/>
    </w:rPr>
  </w:style>
  <w:style w:type="paragraph" w:customStyle="1" w:styleId="12">
    <w:name w:val="页脚1"/>
    <w:basedOn w:val="a0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rPr>
      <w:rFonts w:ascii="Garamond" w:eastAsia="Garamond" w:hAnsi="Garamond" w:cs="Arial"/>
      <w:color w:val="313131"/>
      <w:sz w:val="18"/>
      <w:szCs w:val="18"/>
    </w:rPr>
  </w:style>
  <w:style w:type="table" w:styleId="a5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1"/>
    <w:semiHidden/>
    <w:rPr>
      <w:rFonts w:ascii="Calibri Light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pPr>
      <w:widowControl/>
      <w:numPr>
        <w:numId w:val="35"/>
      </w:numPr>
      <w:tabs>
        <w:tab w:val="left" w:pos="5040"/>
      </w:tabs>
      <w:spacing w:before="60" w:after="60"/>
      <w:jc w:val="left"/>
    </w:pPr>
    <w:rPr>
      <w:rFonts w:hAnsiTheme="minorHAnsi" w:cs="Calibri"/>
      <w:color w:val="auto"/>
      <w:sz w:val="19"/>
      <w:szCs w:val="20"/>
      <w:lang w:eastAsia="en-US"/>
    </w:rPr>
  </w:style>
  <w:style w:type="paragraph" w:styleId="a6">
    <w:name w:val="List Paragraph"/>
    <w:basedOn w:val="a0"/>
    <w:qFormat/>
    <w:pPr>
      <w:ind w:firstLineChars="200" w:firstLine="420"/>
    </w:pPr>
  </w:style>
  <w:style w:type="table" w:customStyle="1" w:styleId="110">
    <w:name w:val="网格表 1 浅色1"/>
    <w:basedOn w:val="a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7">
    <w:name w:val="Body Text"/>
    <w:basedOn w:val="a0"/>
    <w:unhideWhenUsed/>
    <w:pPr>
      <w:spacing w:after="120"/>
    </w:pPr>
  </w:style>
  <w:style w:type="character" w:customStyle="1" w:styleId="Char2">
    <w:name w:val="正文文本 Char"/>
    <w:basedOn w:val="a1"/>
    <w:semiHidden/>
    <w:rPr>
      <w:rFonts w:ascii="Garamond" w:eastAsia="Garamond" w:hAnsi="Garamond" w:cs="Arial"/>
      <w:color w:val="313131"/>
      <w:sz w:val="24"/>
      <w:szCs w:val="24"/>
    </w:rPr>
  </w:style>
  <w:style w:type="paragraph" w:styleId="a8">
    <w:name w:val="Message Header"/>
    <w:basedOn w:val="a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sz w:val="18"/>
      <w:szCs w:val="18"/>
    </w:rPr>
  </w:style>
  <w:style w:type="character" w:customStyle="1" w:styleId="Char3">
    <w:name w:val="信息标题 Char"/>
    <w:basedOn w:val="a1"/>
    <w:rPr>
      <w:rFonts w:ascii="Garamond" w:eastAsia="Times New Roman" w:hAnsi="Garamond" w:cs="Times New Roman"/>
      <w:caps/>
      <w:sz w:val="18"/>
      <w:szCs w:val="18"/>
    </w:rPr>
  </w:style>
  <w:style w:type="character" w:customStyle="1" w:styleId="MessageHeaderLabel">
    <w:name w:val="Message Header Label"/>
    <w:rPr>
      <w:b/>
      <w:bCs w:val="0"/>
      <w:sz w:val="18"/>
      <w:lang w:val="zh-CN" w:eastAsia="zh-CN" w:bidi="zh-CN"/>
    </w:rPr>
  </w:style>
  <w:style w:type="paragraph" w:customStyle="1" w:styleId="13">
    <w:name w:val="脚注文本1"/>
    <w:basedOn w:val="a0"/>
    <w:semiHidden/>
    <w:unhideWhenUsed/>
    <w:pPr>
      <w:widowControl/>
      <w:jc w:val="left"/>
    </w:pPr>
    <w:rPr>
      <w:rFonts w:hAnsiTheme="minorHAnsi" w:cstheme="minorBidi"/>
      <w:color w:val="auto"/>
      <w:sz w:val="20"/>
      <w:szCs w:val="20"/>
    </w:rPr>
  </w:style>
  <w:style w:type="character" w:customStyle="1" w:styleId="Char4">
    <w:name w:val="脚注文本 Char"/>
    <w:basedOn w:val="a1"/>
    <w:semiHidden/>
    <w:rPr>
      <w:sz w:val="20"/>
      <w:szCs w:val="20"/>
    </w:rPr>
  </w:style>
  <w:style w:type="character" w:customStyle="1" w:styleId="14">
    <w:name w:val="脚注引用1"/>
    <w:basedOn w:val="a1"/>
    <w:semiHidden/>
    <w:unhideWhenUsed/>
    <w:rPr>
      <w:vertAlign w:val="superscript"/>
    </w:rPr>
  </w:style>
  <w:style w:type="character" w:styleId="a9">
    <w:name w:val="annotation reference"/>
    <w:basedOn w:val="a1"/>
    <w:semiHidden/>
    <w:unhideWhenUsed/>
    <w:rPr>
      <w:sz w:val="16"/>
      <w:szCs w:val="16"/>
    </w:rPr>
  </w:style>
  <w:style w:type="paragraph" w:styleId="aa">
    <w:name w:val="annotation text"/>
    <w:basedOn w:val="a0"/>
    <w:semiHidden/>
    <w:unhideWhenUsed/>
    <w:rPr>
      <w:sz w:val="20"/>
      <w:szCs w:val="20"/>
    </w:rPr>
  </w:style>
  <w:style w:type="character" w:customStyle="1" w:styleId="Char5">
    <w:name w:val="批注文字 Char"/>
    <w:basedOn w:val="a1"/>
    <w:semiHidden/>
    <w:rPr>
      <w:rFonts w:ascii="Garamond" w:eastAsia="Garamond" w:hAnsi="Garamond" w:cs="Arial"/>
      <w:color w:val="313131"/>
      <w:sz w:val="20"/>
      <w:szCs w:val="20"/>
    </w:rPr>
  </w:style>
  <w:style w:type="paragraph" w:styleId="ab">
    <w:name w:val="annotation subject"/>
    <w:basedOn w:val="aa"/>
    <w:semiHidden/>
    <w:unhideWhenUsed/>
    <w:rPr>
      <w:b/>
      <w:bCs/>
    </w:rPr>
  </w:style>
  <w:style w:type="character" w:customStyle="1" w:styleId="Char6">
    <w:name w:val="批注主题 Char"/>
    <w:basedOn w:val="Char5"/>
    <w:semiHidden/>
    <w:rPr>
      <w:rFonts w:ascii="Garamond" w:eastAsia="Garamond" w:hAnsi="Garamond" w:cs="Arial"/>
      <w:b/>
      <w:bCs/>
      <w:color w:val="313131"/>
      <w:sz w:val="20"/>
      <w:szCs w:val="20"/>
    </w:rPr>
  </w:style>
  <w:style w:type="paragraph" w:styleId="ac">
    <w:name w:val="Balloon Text"/>
    <w:basedOn w:val="a0"/>
    <w:semiHidden/>
    <w:unhideWhenUsed/>
    <w:rPr>
      <w:rFonts w:ascii="Segoe UI" w:eastAsia="Segoe UI" w:hAnsi="Segoe UI" w:cs="Segoe UI"/>
      <w:sz w:val="18"/>
      <w:szCs w:val="18"/>
    </w:rPr>
  </w:style>
  <w:style w:type="character" w:customStyle="1" w:styleId="Char7">
    <w:name w:val="批注框文本 Char"/>
    <w:basedOn w:val="a1"/>
    <w:semiHidden/>
    <w:rPr>
      <w:rFonts w:ascii="Segoe UI" w:eastAsia="Segoe UI" w:hAnsi="Segoe UI" w:cs="Segoe UI"/>
      <w:color w:val="313131"/>
      <w:sz w:val="18"/>
      <w:szCs w:val="18"/>
    </w:rPr>
  </w:style>
  <w:style w:type="character" w:styleId="ad">
    <w:name w:val="Hyperlink"/>
    <w:basedOn w:val="a1"/>
    <w:unhideWhenUsed/>
    <w:rPr>
      <w:color w:val="0563C1"/>
      <w:u w:val="single"/>
    </w:rPr>
  </w:style>
  <w:style w:type="paragraph" w:customStyle="1" w:styleId="Contents">
    <w:name w:val="Contents"/>
    <w:basedOn w:val="a0"/>
    <w:link w:val="ContentsChar"/>
    <w:qFormat/>
    <w:pPr>
      <w:widowControl/>
      <w:spacing w:after="120" w:line="360" w:lineRule="auto"/>
      <w:ind w:firstLine="420"/>
    </w:pPr>
    <w:rPr>
      <w:rFonts w:hAnsiTheme="minorHAnsi" w:cstheme="minorBidi"/>
      <w:color w:val="auto"/>
      <w:szCs w:val="22"/>
    </w:rPr>
  </w:style>
  <w:style w:type="character" w:customStyle="1" w:styleId="ContentsChar">
    <w:name w:val="Contents Char"/>
    <w:basedOn w:val="a1"/>
    <w:link w:val="Contents"/>
    <w:rPr>
      <w:sz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paragraph" w:styleId="ae">
    <w:name w:val="Date"/>
    <w:basedOn w:val="a0"/>
    <w:semiHidden/>
    <w:unhideWhenUsed/>
    <w:pPr>
      <w:ind w:leftChars="2500" w:left="100"/>
    </w:pPr>
  </w:style>
  <w:style w:type="character" w:customStyle="1" w:styleId="Char8">
    <w:name w:val="日期 Char"/>
    <w:basedOn w:val="a1"/>
    <w:semiHidden/>
    <w:rPr>
      <w:rFonts w:ascii="Calibri" w:eastAsia="Calibri" w:hAnsi="Calibri" w:cs="Arial"/>
      <w:color w:val="313131"/>
      <w:sz w:val="24"/>
      <w:szCs w:val="24"/>
    </w:rPr>
  </w:style>
  <w:style w:type="paragraph" w:styleId="af">
    <w:name w:val="header"/>
    <w:basedOn w:val="a0"/>
    <w:link w:val="af0"/>
    <w:uiPriority w:val="99"/>
    <w:unhideWhenUsed/>
    <w:rsid w:val="001D3B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1D3BFF"/>
    <w:rPr>
      <w:rFonts w:eastAsia="Calibri" w:hAnsi="Calibri" w:cs="Arial"/>
      <w:color w:val="313131"/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1D3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1D3BFF"/>
    <w:rPr>
      <w:rFonts w:eastAsia="Calibri" w:hAnsi="Calibri" w:cs="Arial"/>
      <w:color w:val="31313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8</cp:revision>
  <cp:lastPrinted>2016-07-07T06:47:00Z</cp:lastPrinted>
  <dcterms:created xsi:type="dcterms:W3CDTF">2016-07-06T03:06:00Z</dcterms:created>
  <dcterms:modified xsi:type="dcterms:W3CDTF">2026-08-06T07:35:00Z</dcterms:modified>
</cp:coreProperties>
</file>